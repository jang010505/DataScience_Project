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DD2B137" w14:textId="77777777" w:rsidR="00D0450C" w:rsidRDefault="00D0450C">
      <w:pPr>
        <w:suppressAutoHyphens w:val="0"/>
        <w:autoSpaceDE/>
        <w:rPr>
          <w:rFonts w:eastAsiaTheme="minorEastAsia"/>
        </w:rPr>
      </w:pPr>
    </w:p>
    <w:p w14:paraId="7FBA5493" w14:textId="77777777" w:rsidR="006412AC" w:rsidRDefault="006412AC">
      <w:pPr>
        <w:suppressAutoHyphens w:val="0"/>
        <w:autoSpaceDE/>
        <w:rPr>
          <w:rFonts w:eastAsiaTheme="minorEastAsia"/>
        </w:rPr>
      </w:pPr>
    </w:p>
    <w:p w14:paraId="301AA0EA" w14:textId="77777777" w:rsidR="006412AC" w:rsidRDefault="006412AC">
      <w:pPr>
        <w:suppressAutoHyphens w:val="0"/>
        <w:autoSpaceDE/>
        <w:rPr>
          <w:rFonts w:eastAsiaTheme="minorEastAsia"/>
        </w:rPr>
      </w:pPr>
    </w:p>
    <w:p w14:paraId="6492A16D" w14:textId="77777777" w:rsidR="006412AC" w:rsidRDefault="006412AC">
      <w:pPr>
        <w:suppressAutoHyphens w:val="0"/>
        <w:autoSpaceDE/>
        <w:rPr>
          <w:rFonts w:eastAsiaTheme="minorEastAsia"/>
        </w:rPr>
      </w:pPr>
    </w:p>
    <w:p w14:paraId="655A6564" w14:textId="089C05AE" w:rsidR="006412AC" w:rsidRDefault="006412AC">
      <w:pPr>
        <w:suppressAutoHyphens w:val="0"/>
        <w:autoSpaceDE/>
        <w:rPr>
          <w:rFonts w:eastAsiaTheme="minorEastAsia"/>
        </w:rPr>
        <w:sectPr w:rsidR="006412AC" w:rsidSect="005E13AD">
          <w:headerReference w:type="default" r:id="rId8"/>
          <w:type w:val="continuous"/>
          <w:pgSz w:w="12240" w:h="15840"/>
          <w:pgMar w:top="1440" w:right="1080" w:bottom="1440" w:left="1080" w:header="432" w:footer="1080" w:gutter="0"/>
          <w:pgNumType w:start="225"/>
          <w:cols w:num="2" w:space="454"/>
          <w:docGrid w:linePitch="360"/>
        </w:sectPr>
      </w:pPr>
    </w:p>
    <w:p w14:paraId="0D2ED9C8" w14:textId="6B3A7C1A" w:rsidR="006713D9" w:rsidRDefault="006713D9" w:rsidP="006713D9">
      <w:pPr>
        <w:pStyle w:val="Heading"/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</w:pPr>
      <w:r w:rsidRPr="006713D9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>20</w:t>
      </w:r>
      <w:r w:rsidR="00154A34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>21</w:t>
      </w:r>
      <w:r w:rsidR="00154A34">
        <w:rPr>
          <w:rFonts w:ascii="아리따-부리(TTF)-Medium" w:eastAsia="아리따-부리(TTF)-Medium" w:hAnsi="아리따-부리(TTF)-Medium" w:cs="조선일보명조" w:hint="eastAsia"/>
          <w:b/>
          <w:sz w:val="40"/>
          <w:szCs w:val="28"/>
          <w:lang w:val="en-GB" w:eastAsia="ko-KR"/>
        </w:rPr>
        <w:t xml:space="preserve"> </w:t>
      </w:r>
      <w:proofErr w:type="spellStart"/>
      <w:r w:rsidR="00154A34">
        <w:rPr>
          <w:rFonts w:ascii="아리따-부리(TTF)-Medium" w:eastAsia="아리따-부리(TTF)-Medium" w:hAnsi="아리따-부리(TTF)-Medium" w:cs="조선일보명조" w:hint="eastAsia"/>
          <w:b/>
          <w:sz w:val="40"/>
          <w:szCs w:val="28"/>
          <w:lang w:val="en-GB" w:eastAsia="ko-KR"/>
        </w:rPr>
        <w:t>데이터사이언스</w:t>
      </w:r>
      <w:proofErr w:type="spellEnd"/>
      <w:r w:rsidRPr="006713D9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 xml:space="preserve"> </w:t>
      </w:r>
      <w:r w:rsidR="00154A34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>‘</w:t>
      </w:r>
      <w:r w:rsidR="00E830A5">
        <w:rPr>
          <w:rFonts w:ascii="아리따-부리(TTF)-Medium" w:eastAsia="아리따-부리(TTF)-Medium" w:hAnsi="아리따-부리(TTF)-Medium" w:cs="조선일보명조" w:hint="eastAsia"/>
          <w:b/>
          <w:sz w:val="40"/>
          <w:szCs w:val="28"/>
          <w:lang w:val="en-GB" w:eastAsia="ko-KR"/>
        </w:rPr>
        <w:t xml:space="preserve">나만의 </w:t>
      </w:r>
      <w:r w:rsidRPr="006713D9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>프로젝트</w:t>
      </w:r>
      <w:r w:rsidR="00154A34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>’</w:t>
      </w:r>
      <w:r w:rsidRPr="006713D9">
        <w:rPr>
          <w:rFonts w:ascii="아리따-부리(TTF)-Medium" w:eastAsia="아리따-부리(TTF)-Medium" w:hAnsi="아리따-부리(TTF)-Medium" w:cs="조선일보명조"/>
          <w:b/>
          <w:sz w:val="40"/>
          <w:szCs w:val="28"/>
          <w:lang w:val="en-GB" w:eastAsia="ko-KR"/>
        </w:rPr>
        <w:t xml:space="preserve"> 보고</w:t>
      </w:r>
      <w:r w:rsidRPr="006713D9">
        <w:rPr>
          <w:rFonts w:ascii="아리따-부리(TTF)-Medium" w:eastAsia="아리따-부리(TTF)-Medium" w:hAnsi="아리따-부리(TTF)-Medium" w:cs="조선일보명조" w:hint="eastAsia"/>
          <w:b/>
          <w:sz w:val="40"/>
          <w:szCs w:val="28"/>
          <w:lang w:val="en-GB" w:eastAsia="ko-KR"/>
        </w:rPr>
        <w:t>서</w:t>
      </w:r>
    </w:p>
    <w:p w14:paraId="483ECC0A" w14:textId="2C2678EC" w:rsidR="006412AC" w:rsidRDefault="006412AC" w:rsidP="006412AC">
      <w:pPr>
        <w:rPr>
          <w:lang w:val="en-GB" w:eastAsia="ko-KR"/>
        </w:rPr>
      </w:pPr>
    </w:p>
    <w:p w14:paraId="5AF9AEAE" w14:textId="37AF24D9" w:rsidR="006412AC" w:rsidRDefault="006412AC" w:rsidP="006412AC">
      <w:pPr>
        <w:rPr>
          <w:lang w:val="en-GB" w:eastAsia="ko-KR"/>
        </w:rPr>
      </w:pPr>
    </w:p>
    <w:p w14:paraId="5525784A" w14:textId="19849876" w:rsidR="006412AC" w:rsidRDefault="006412AC" w:rsidP="006412AC">
      <w:pPr>
        <w:rPr>
          <w:lang w:val="en-GB" w:eastAsia="ko-KR"/>
        </w:rPr>
      </w:pPr>
    </w:p>
    <w:p w14:paraId="0ED997B9" w14:textId="4C9E582B" w:rsidR="006412AC" w:rsidRDefault="006412AC" w:rsidP="006412AC">
      <w:pPr>
        <w:rPr>
          <w:lang w:val="en-GB" w:eastAsia="ko-KR"/>
        </w:rPr>
      </w:pPr>
    </w:p>
    <w:p w14:paraId="71A939CB" w14:textId="041B083A" w:rsidR="006412AC" w:rsidRDefault="006412AC" w:rsidP="006412AC">
      <w:pPr>
        <w:rPr>
          <w:lang w:val="en-GB" w:eastAsia="ko-KR"/>
        </w:rPr>
      </w:pPr>
    </w:p>
    <w:p w14:paraId="1C1746B4" w14:textId="4400329E" w:rsidR="006412AC" w:rsidRDefault="006412AC" w:rsidP="006412AC">
      <w:pPr>
        <w:rPr>
          <w:lang w:val="en-GB" w:eastAsia="ko-KR"/>
        </w:rPr>
      </w:pPr>
    </w:p>
    <w:p w14:paraId="56A2BF53" w14:textId="3C92AA85" w:rsidR="006412AC" w:rsidRDefault="006412AC" w:rsidP="006412AC">
      <w:pPr>
        <w:rPr>
          <w:lang w:val="en-GB" w:eastAsia="ko-KR"/>
        </w:rPr>
      </w:pPr>
    </w:p>
    <w:p w14:paraId="61A48236" w14:textId="7F243FE8" w:rsidR="006412AC" w:rsidRDefault="006412AC" w:rsidP="006412AC">
      <w:pPr>
        <w:rPr>
          <w:lang w:val="en-GB" w:eastAsia="ko-KR"/>
        </w:rPr>
      </w:pPr>
    </w:p>
    <w:p w14:paraId="2CB4B5DF" w14:textId="2BB1F8F7" w:rsidR="006412AC" w:rsidRDefault="006412AC" w:rsidP="006412AC">
      <w:pPr>
        <w:rPr>
          <w:lang w:val="en-GB" w:eastAsia="ko-KR"/>
        </w:rPr>
      </w:pPr>
    </w:p>
    <w:p w14:paraId="65A8E41C" w14:textId="2E059CC8" w:rsidR="006412AC" w:rsidRDefault="006412AC" w:rsidP="006412AC">
      <w:pPr>
        <w:rPr>
          <w:lang w:val="en-GB" w:eastAsia="ko-KR"/>
        </w:rPr>
      </w:pPr>
    </w:p>
    <w:p w14:paraId="285C6C84" w14:textId="7CBBBED8" w:rsidR="006412AC" w:rsidRDefault="006412AC" w:rsidP="006412AC">
      <w:pPr>
        <w:rPr>
          <w:lang w:val="en-GB" w:eastAsia="ko-KR"/>
        </w:rPr>
      </w:pPr>
    </w:p>
    <w:p w14:paraId="49955BD4" w14:textId="01F0BB7F" w:rsidR="006412AC" w:rsidRDefault="006412AC" w:rsidP="006412AC">
      <w:pPr>
        <w:rPr>
          <w:lang w:val="en-GB" w:eastAsia="ko-KR"/>
        </w:rPr>
      </w:pPr>
    </w:p>
    <w:p w14:paraId="0B55A4B2" w14:textId="77777777" w:rsidR="006412AC" w:rsidRDefault="006412AC" w:rsidP="006412AC">
      <w:pPr>
        <w:rPr>
          <w:lang w:val="en-GB" w:eastAsia="ko-KR"/>
        </w:rPr>
      </w:pPr>
    </w:p>
    <w:p w14:paraId="18A1C5FC" w14:textId="11351836" w:rsidR="006412AC" w:rsidRDefault="006412AC" w:rsidP="006412AC">
      <w:pPr>
        <w:rPr>
          <w:lang w:val="en-GB" w:eastAsia="ko-KR"/>
        </w:rPr>
      </w:pPr>
    </w:p>
    <w:p w14:paraId="3CEE83EB" w14:textId="25479FF8" w:rsidR="006412AC" w:rsidRDefault="006412AC" w:rsidP="006412AC">
      <w:pPr>
        <w:rPr>
          <w:lang w:val="en-GB" w:eastAsia="ko-KR"/>
        </w:rPr>
      </w:pPr>
    </w:p>
    <w:p w14:paraId="47D0BF84" w14:textId="2E4FFD4D" w:rsidR="006412AC" w:rsidRDefault="006412AC" w:rsidP="006412AC">
      <w:pPr>
        <w:rPr>
          <w:lang w:val="en-GB" w:eastAsia="ko-KR"/>
        </w:rPr>
      </w:pPr>
    </w:p>
    <w:p w14:paraId="4DB53E5A" w14:textId="10E238D4" w:rsidR="006412AC" w:rsidRDefault="006412AC" w:rsidP="006412AC">
      <w:pPr>
        <w:rPr>
          <w:lang w:val="en-GB" w:eastAsia="ko-KR"/>
        </w:rPr>
      </w:pPr>
    </w:p>
    <w:p w14:paraId="51AADFC7" w14:textId="2357A911" w:rsidR="006412AC" w:rsidRDefault="006412AC" w:rsidP="006412AC">
      <w:pPr>
        <w:rPr>
          <w:lang w:val="en-GB" w:eastAsia="ko-KR"/>
        </w:rPr>
      </w:pPr>
    </w:p>
    <w:p w14:paraId="74FDA77F" w14:textId="420FA76D" w:rsidR="006412AC" w:rsidRDefault="006412AC" w:rsidP="006412AC">
      <w:pPr>
        <w:rPr>
          <w:lang w:val="en-GB" w:eastAsia="ko-KR"/>
        </w:rPr>
      </w:pPr>
    </w:p>
    <w:p w14:paraId="6D96D6D6" w14:textId="4EBCD291" w:rsidR="006412AC" w:rsidRDefault="006412AC" w:rsidP="006412AC">
      <w:pPr>
        <w:rPr>
          <w:lang w:val="en-GB" w:eastAsia="ko-KR"/>
        </w:rPr>
      </w:pPr>
    </w:p>
    <w:p w14:paraId="3CE6E436" w14:textId="00CDB5CD" w:rsidR="006412AC" w:rsidRDefault="006412AC" w:rsidP="006412AC">
      <w:pPr>
        <w:jc w:val="both"/>
        <w:rPr>
          <w:lang w:val="en-GB" w:eastAsia="ko-KR"/>
        </w:rPr>
      </w:pPr>
    </w:p>
    <w:p w14:paraId="6EC42634" w14:textId="75FA8396" w:rsidR="006412AC" w:rsidRDefault="006412AC" w:rsidP="006412AC">
      <w:pPr>
        <w:rPr>
          <w:lang w:val="en-GB" w:eastAsia="ko-KR"/>
        </w:rPr>
      </w:pPr>
    </w:p>
    <w:p w14:paraId="2697100C" w14:textId="75FA8396" w:rsidR="006412AC" w:rsidRDefault="006412AC" w:rsidP="006412AC">
      <w:pPr>
        <w:rPr>
          <w:lang w:val="en-GB" w:eastAsia="ko-KR"/>
        </w:rPr>
      </w:pPr>
    </w:p>
    <w:p w14:paraId="5E45A1E8" w14:textId="30612982" w:rsidR="006412AC" w:rsidRDefault="006412AC" w:rsidP="006412AC">
      <w:pPr>
        <w:rPr>
          <w:lang w:val="en-GB" w:eastAsia="ko-KR"/>
        </w:rPr>
      </w:pPr>
    </w:p>
    <w:p w14:paraId="1A822D1B" w14:textId="2A243527" w:rsidR="006412AC" w:rsidRDefault="006412AC" w:rsidP="006412AC">
      <w:pPr>
        <w:rPr>
          <w:lang w:val="en-GB" w:eastAsia="ko-KR"/>
        </w:rPr>
      </w:pPr>
    </w:p>
    <w:p w14:paraId="3D89605A" w14:textId="77777777" w:rsidR="006412AC" w:rsidRDefault="006412AC" w:rsidP="006412AC">
      <w:pPr>
        <w:rPr>
          <w:lang w:val="en-GB" w:eastAsia="ko-KR"/>
        </w:rPr>
      </w:pPr>
    </w:p>
    <w:p w14:paraId="05FD565F" w14:textId="62E7407E" w:rsidR="006412AC" w:rsidRDefault="006412AC" w:rsidP="006412AC">
      <w:pPr>
        <w:rPr>
          <w:lang w:val="en-GB" w:eastAsia="ko-KR"/>
        </w:rPr>
      </w:pPr>
    </w:p>
    <w:p w14:paraId="0CC7E21F" w14:textId="77777777" w:rsidR="006412AC" w:rsidRPr="006412AC" w:rsidRDefault="006412AC" w:rsidP="006412AC">
      <w:pPr>
        <w:rPr>
          <w:lang w:val="en-GB" w:eastAsia="ko-KR"/>
        </w:rPr>
      </w:pPr>
    </w:p>
    <w:p w14:paraId="596583E7" w14:textId="77777777" w:rsidR="00102BC5" w:rsidRPr="006713D9" w:rsidRDefault="00102BC5" w:rsidP="00102BC5">
      <w:pPr>
        <w:rPr>
          <w:rFonts w:eastAsiaTheme="minorEastAsia"/>
          <w:sz w:val="18"/>
          <w:szCs w:val="16"/>
          <w:lang w:val="en-GB" w:eastAsia="ko-KR"/>
        </w:rPr>
      </w:pPr>
    </w:p>
    <w:p w14:paraId="69685885" w14:textId="6ECC2719" w:rsidR="00102BC5" w:rsidRPr="006412AC" w:rsidRDefault="00102BC5" w:rsidP="006412AC">
      <w:pPr>
        <w:rPr>
          <w:rFonts w:ascii="아리따-부리(TTF)-Medium" w:eastAsia="아리따-부리(TTF)-Medium" w:hAnsi="아리따-부리(TTF)-Medium" w:cs="조선일보명조"/>
          <w:lang w:val="en-GB" w:eastAsia="ko-KR"/>
        </w:rPr>
        <w:sectPr w:rsidR="00102BC5" w:rsidRPr="006412AC" w:rsidSect="005E13AD">
          <w:headerReference w:type="default" r:id="rId9"/>
          <w:footerReference w:type="default" r:id="rId10"/>
          <w:type w:val="continuous"/>
          <w:pgSz w:w="12240" w:h="15840"/>
          <w:pgMar w:top="1440" w:right="1080" w:bottom="1440" w:left="1080" w:header="432" w:footer="1080" w:gutter="0"/>
          <w:pgNumType w:start="1"/>
          <w:cols w:space="454"/>
          <w:docGrid w:linePitch="360"/>
        </w:sectPr>
      </w:pPr>
      <w:r w:rsidRPr="00EA5FE6">
        <w:rPr>
          <w:rFonts w:ascii="아리따-부리(TTF)-Medium" w:eastAsia="아리따-부리(TTF)-Medium" w:hAnsi="아리따-부리(TTF)-Medium" w:cs="조선일보명조"/>
          <w:noProof/>
          <w:lang w:eastAsia="ko-KR"/>
        </w:rPr>
        <mc:AlternateContent>
          <mc:Choice Requires="wps">
            <w:drawing>
              <wp:inline distT="0" distB="0" distL="0" distR="0" wp14:anchorId="68FC83D0" wp14:editId="1C6164FC">
                <wp:extent cx="6281420" cy="2812868"/>
                <wp:effectExtent l="0" t="0" r="0" b="0"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281286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872F3" w14:textId="00E65A80" w:rsidR="00102BC5" w:rsidRDefault="00EE3FB7" w:rsidP="00102BC5">
                            <w:pPr>
                              <w:pStyle w:val="Heading"/>
                              <w:rPr>
                                <w:rFonts w:ascii="아리따-부리(TTF)-Medium" w:eastAsia="아리따-부리(TTF)-Medium" w:hAnsi="아리따-부리(TTF)-Medium" w:cs="조선일보명조"/>
                                <w:b/>
                                <w:sz w:val="32"/>
                                <w:szCs w:val="28"/>
                                <w:lang w:val="en-GB" w:eastAsia="ko-KR"/>
                              </w:rPr>
                            </w:pPr>
                            <w:r>
                              <w:rPr>
                                <w:rFonts w:ascii="아리따-부리(TTF)-Medium" w:eastAsia="아리따-부리(TTF)-Medium" w:hAnsi="아리따-부리(TTF)-Medium" w:cs="조선일보명조"/>
                                <w:b/>
                                <w:sz w:val="32"/>
                                <w:szCs w:val="28"/>
                                <w:lang w:val="en-GB" w:eastAsia="ko-KR"/>
                              </w:rPr>
                              <w:t>Bike Sharing Demand</w:t>
                            </w:r>
                          </w:p>
                          <w:p w14:paraId="51D2E0AD" w14:textId="22022A83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6B31D57B" w14:textId="71D7B9B4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7BFC2F7D" w14:textId="14B6CD6B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43F330DA" w14:textId="63A5F0C3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7012534F" w14:textId="0A13022D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16473139" w14:textId="44380603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344B84AC" w14:textId="502D7D52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7C2D8D86" w14:textId="7A9B4C9B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32D6CB1F" w14:textId="77777777" w:rsid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55C25A52" w14:textId="77777777" w:rsidR="006412AC" w:rsidRPr="006412AC" w:rsidRDefault="006412AC" w:rsidP="006412AC">
                            <w:pPr>
                              <w:rPr>
                                <w:lang w:val="en-GB" w:eastAsia="ko-KR"/>
                              </w:rPr>
                            </w:pPr>
                          </w:p>
                          <w:p w14:paraId="33EEAF8B" w14:textId="77777777" w:rsidR="00102BC5" w:rsidRPr="006412AC" w:rsidRDefault="00102BC5" w:rsidP="00102BC5">
                            <w:pPr>
                              <w:rPr>
                                <w:rFonts w:ascii="아리따-부리(TTF)-Medium" w:eastAsia="아리따-부리(TTF)-Medium" w:hAnsi="아리따-부리(TTF)-Medium" w:cs="조선일보명조"/>
                                <w:lang w:val="en-GB" w:eastAsia="ko-KR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810"/>
                              <w:gridCol w:w="4810"/>
                            </w:tblGrid>
                            <w:tr w:rsidR="00102BC5" w:rsidRPr="00EA5FE6" w14:paraId="4220F85F" w14:textId="77777777"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14:paraId="66D1241C" w14:textId="08B4BCC9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제1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저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자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장희권</w:t>
                                  </w:r>
                                </w:p>
                                <w:p w14:paraId="0063445B" w14:textId="43D00691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소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속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1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컴퓨터공학부</w:t>
                                  </w:r>
                                </w:p>
                                <w:p w14:paraId="7B420609" w14:textId="65868AB9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학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번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1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202001549</w:t>
                                  </w:r>
                                </w:p>
                                <w:p w14:paraId="2EEE8334" w14:textId="42A852AA" w:rsidR="00102BC5" w:rsidRPr="00EA5FE6" w:rsidRDefault="006412AC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Cs w:val="18"/>
                                      <w:lang w:val="en-GB" w:eastAsia="ko-KR"/>
                                    </w:rPr>
                                    <w:t>jang010505</w:t>
                                  </w:r>
                                  <w:r w:rsidR="00102BC5"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Cs w:val="18"/>
                                      <w:lang w:val="en-GB" w:eastAsia="ko-KR"/>
                                    </w:rPr>
                                    <w:t>@inu.ac.kr</w:t>
                                  </w:r>
                                </w:p>
                                <w:p w14:paraId="0F2C3464" w14:textId="77777777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lang w:eastAsia="ko-KR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14:paraId="2DE29348" w14:textId="13AC3FC4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제2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저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자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지은미</w:t>
                                  </w:r>
                                  <w:proofErr w:type="spellEnd"/>
                                </w:p>
                                <w:p w14:paraId="6838F869" w14:textId="74AB58E5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소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속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2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컴퓨터공학부</w:t>
                                  </w:r>
                                </w:p>
                                <w:p w14:paraId="6C9ECA61" w14:textId="16363300" w:rsidR="00102BC5" w:rsidRPr="00EA5FE6" w:rsidRDefault="00102BC5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FF00FF"/>
                                      <w:sz w:val="18"/>
                                      <w:szCs w:val="18"/>
                                      <w:lang w:val="en-GB" w:eastAsia="ko-KR"/>
                                    </w:rPr>
                                  </w:pP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학</w:t>
                                  </w:r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번</w:t>
                                  </w:r>
                                  <w:proofErr w:type="gramStart"/>
                                  <w:r w:rsidRPr="00EA5FE6"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>2</w:t>
                                  </w:r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 w:rsidR="006412AC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color w:val="000000"/>
                                      <w:sz w:val="24"/>
                                      <w:szCs w:val="24"/>
                                      <w:lang w:val="en-GB" w:eastAsia="ko-KR"/>
                                    </w:rPr>
                                    <w:t xml:space="preserve"> 202001555</w:t>
                                  </w:r>
                                </w:p>
                                <w:p w14:paraId="22C6DD35" w14:textId="5384B723" w:rsidR="00102BC5" w:rsidRPr="00EA5FE6" w:rsidRDefault="00EE3FB7" w:rsidP="00CE4103">
                                  <w:pPr>
                                    <w:jc w:val="center"/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아리따-부리(TTF)-Medium" w:eastAsia="아리따-부리(TTF)-Medium" w:hAnsi="아리따-부리(TTF)-Medium" w:cs="조선일보명조" w:hint="eastAsia"/>
                                      <w:szCs w:val="18"/>
                                      <w:lang w:val="en-GB" w:eastAsia="ko-KR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Cs w:val="18"/>
                                      <w:lang w:val="en-GB" w:eastAsia="ko-KR"/>
                                    </w:rPr>
                                    <w:t>um0624</w:t>
                                  </w:r>
                                  <w:r w:rsidR="00102BC5" w:rsidRPr="00EA5FE6">
                                    <w:rPr>
                                      <w:rFonts w:ascii="아리따-부리(TTF)-Medium" w:eastAsia="아리따-부리(TTF)-Medium" w:hAnsi="아리따-부리(TTF)-Medium" w:cs="조선일보명조"/>
                                      <w:szCs w:val="18"/>
                                      <w:lang w:val="en-GB" w:eastAsia="ko-KR"/>
                                    </w:rPr>
                                    <w:t>@inu.ac.kr</w:t>
                                  </w:r>
                                </w:p>
                              </w:tc>
                            </w:tr>
                          </w:tbl>
                          <w:p w14:paraId="05E51E3F" w14:textId="77777777" w:rsidR="00102BC5" w:rsidRPr="00EA5FE6" w:rsidRDefault="00102BC5" w:rsidP="00102BC5">
                            <w:pPr>
                              <w:rPr>
                                <w:rFonts w:ascii="아리따-부리(TTF)-Medium" w:eastAsia="아리따-부리(TTF)-Medium" w:hAnsi="아리따-부리(TTF)-Medium" w:cs="조선일보명조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FC83D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width:494.6pt;height:2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" stroked="f">
                <v:fill opacity="0"/>
                <v:textbox inset="0,0,0,0">
                  <w:txbxContent>
                    <w:p w14:paraId="5BC872F3" w14:textId="00E65A80" w:rsidR="00102BC5" w:rsidRDefault="00EE3FB7" w:rsidP="00102BC5">
                      <w:pPr>
                        <w:pStyle w:val="Heading"/>
                        <w:rPr>
                          <w:rFonts w:ascii="아리따-부리(TTF)-Medium" w:eastAsia="아리따-부리(TTF)-Medium" w:hAnsi="아리따-부리(TTF)-Medium" w:cs="조선일보명조"/>
                          <w:b/>
                          <w:sz w:val="32"/>
                          <w:szCs w:val="28"/>
                          <w:lang w:val="en-GB" w:eastAsia="ko-KR"/>
                        </w:rPr>
                      </w:pPr>
                      <w:r>
                        <w:rPr>
                          <w:rFonts w:ascii="아리따-부리(TTF)-Medium" w:eastAsia="아리따-부리(TTF)-Medium" w:hAnsi="아리따-부리(TTF)-Medium" w:cs="조선일보명조"/>
                          <w:b/>
                          <w:sz w:val="32"/>
                          <w:szCs w:val="28"/>
                          <w:lang w:val="en-GB" w:eastAsia="ko-KR"/>
                        </w:rPr>
                        <w:t>Bike Sharing Demand</w:t>
                      </w:r>
                    </w:p>
                    <w:p w14:paraId="51D2E0AD" w14:textId="22022A83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6B31D57B" w14:textId="71D7B9B4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7BFC2F7D" w14:textId="14B6CD6B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43F330DA" w14:textId="63A5F0C3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7012534F" w14:textId="0A13022D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16473139" w14:textId="44380603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344B84AC" w14:textId="502D7D52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7C2D8D86" w14:textId="7A9B4C9B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32D6CB1F" w14:textId="77777777" w:rsid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55C25A52" w14:textId="77777777" w:rsidR="006412AC" w:rsidRPr="006412AC" w:rsidRDefault="006412AC" w:rsidP="006412AC">
                      <w:pPr>
                        <w:rPr>
                          <w:lang w:val="en-GB" w:eastAsia="ko-KR"/>
                        </w:rPr>
                      </w:pPr>
                    </w:p>
                    <w:p w14:paraId="33EEAF8B" w14:textId="77777777" w:rsidR="00102BC5" w:rsidRPr="006412AC" w:rsidRDefault="00102BC5" w:rsidP="00102BC5">
                      <w:pPr>
                        <w:rPr>
                          <w:rFonts w:ascii="아리따-부리(TTF)-Medium" w:eastAsia="아리따-부리(TTF)-Medium" w:hAnsi="아리따-부리(TTF)-Medium" w:cs="조선일보명조"/>
                          <w:lang w:val="en-GB" w:eastAsia="ko-KR"/>
                        </w:rPr>
                      </w:pPr>
                    </w:p>
                    <w:tbl>
                      <w:tblPr>
                        <w:tblW w:w="0" w:type="auto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810"/>
                        <w:gridCol w:w="4810"/>
                      </w:tblGrid>
                      <w:tr w:rsidR="00102BC5" w:rsidRPr="00EA5FE6" w14:paraId="4220F85F" w14:textId="77777777">
                        <w:tc>
                          <w:tcPr>
                            <w:tcW w:w="4810" w:type="dxa"/>
                            <w:shd w:val="clear" w:color="auto" w:fill="auto"/>
                          </w:tcPr>
                          <w:p w14:paraId="66D1241C" w14:textId="08B4BCC9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제1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저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>자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>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장희권</w:t>
                            </w:r>
                          </w:p>
                          <w:p w14:paraId="0063445B" w14:textId="43D00691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소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>속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>1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 xml:space="preserve"> 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컴퓨터공학부</w:t>
                            </w:r>
                          </w:p>
                          <w:p w14:paraId="7B420609" w14:textId="65868AB9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학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>번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 w:val="24"/>
                                <w:szCs w:val="24"/>
                                <w:lang w:val="en-GB" w:eastAsia="ko-KR"/>
                              </w:rPr>
                              <w:t>1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 xml:space="preserve"> 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sz w:val="24"/>
                                <w:szCs w:val="24"/>
                                <w:lang w:val="en-GB" w:eastAsia="ko-KR"/>
                              </w:rPr>
                              <w:t xml:space="preserve"> 202001549</w:t>
                            </w:r>
                          </w:p>
                          <w:p w14:paraId="2EEE8334" w14:textId="42A852AA" w:rsidR="00102BC5" w:rsidRPr="00EA5FE6" w:rsidRDefault="006412AC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sz w:val="22"/>
                                <w:lang w:eastAsia="ko-KR"/>
                              </w:rPr>
                            </w:pPr>
                            <w:r>
                              <w:rPr>
                                <w:rFonts w:ascii="아리따-부리(TTF)-Medium" w:eastAsia="아리따-부리(TTF)-Medium" w:hAnsi="아리따-부리(TTF)-Medium" w:cs="조선일보명조"/>
                                <w:szCs w:val="18"/>
                                <w:lang w:val="en-GB" w:eastAsia="ko-KR"/>
                              </w:rPr>
                              <w:t>jang010505</w:t>
                            </w:r>
                            <w:r w:rsidR="00102BC5"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Cs w:val="18"/>
                                <w:lang w:val="en-GB" w:eastAsia="ko-KR"/>
                              </w:rPr>
                              <w:t>@inu.ac.kr</w:t>
                            </w:r>
                          </w:p>
                          <w:p w14:paraId="0F2C3464" w14:textId="77777777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lang w:eastAsia="ko-KR"/>
                              </w:rPr>
                            </w:pPr>
                          </w:p>
                        </w:tc>
                        <w:tc>
                          <w:tcPr>
                            <w:tcW w:w="4810" w:type="dxa"/>
                            <w:shd w:val="clear" w:color="auto" w:fill="auto"/>
                          </w:tcPr>
                          <w:p w14:paraId="2DE29348" w14:textId="13AC3FC4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제2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저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자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proofErr w:type="spellStart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지은미</w:t>
                            </w:r>
                            <w:proofErr w:type="spellEnd"/>
                          </w:p>
                          <w:p w14:paraId="6838F869" w14:textId="74AB58E5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소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속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2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컴퓨터공학부</w:t>
                            </w:r>
                          </w:p>
                          <w:p w14:paraId="6C9ECA61" w14:textId="16363300" w:rsidR="00102BC5" w:rsidRPr="00EA5FE6" w:rsidRDefault="00102BC5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color w:val="FF00FF"/>
                                <w:sz w:val="18"/>
                                <w:szCs w:val="18"/>
                                <w:lang w:val="en-GB" w:eastAsia="ko-KR"/>
                              </w:rPr>
                            </w:pP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학</w:t>
                            </w:r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번</w:t>
                            </w:r>
                            <w:proofErr w:type="gramStart"/>
                            <w:r w:rsidRPr="00EA5FE6"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>2</w:t>
                            </w:r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:</w:t>
                            </w:r>
                            <w:proofErr w:type="gramEnd"/>
                            <w:r w:rsidR="006412AC">
                              <w:rPr>
                                <w:rFonts w:ascii="아리따-부리(TTF)-Medium" w:eastAsia="아리따-부리(TTF)-Medium" w:hAnsi="아리따-부리(TTF)-Medium" w:cs="조선일보명조"/>
                                <w:color w:val="000000"/>
                                <w:sz w:val="24"/>
                                <w:szCs w:val="24"/>
                                <w:lang w:val="en-GB" w:eastAsia="ko-KR"/>
                              </w:rPr>
                              <w:t xml:space="preserve"> 202001555</w:t>
                            </w:r>
                          </w:p>
                          <w:p w14:paraId="22C6DD35" w14:textId="5384B723" w:rsidR="00102BC5" w:rsidRPr="00EA5FE6" w:rsidRDefault="00EE3FB7" w:rsidP="00CE4103">
                            <w:pPr>
                              <w:jc w:val="center"/>
                              <w:rPr>
                                <w:rFonts w:ascii="아리따-부리(TTF)-Medium" w:eastAsia="아리따-부리(TTF)-Medium" w:hAnsi="아리따-부리(TTF)-Medium" w:cs="조선일보명조"/>
                                <w:lang w:eastAsia="ko-KR"/>
                              </w:rPr>
                            </w:pPr>
                            <w:r>
                              <w:rPr>
                                <w:rFonts w:ascii="아리따-부리(TTF)-Medium" w:eastAsia="아리따-부리(TTF)-Medium" w:hAnsi="아리따-부리(TTF)-Medium" w:cs="조선일보명조" w:hint="eastAsia"/>
                                <w:szCs w:val="18"/>
                                <w:lang w:val="en-GB" w:eastAsia="ko-KR"/>
                              </w:rPr>
                              <w:t>j</w:t>
                            </w:r>
                            <w:r>
                              <w:rPr>
                                <w:rFonts w:ascii="아리따-부리(TTF)-Medium" w:eastAsia="아리따-부리(TTF)-Medium" w:hAnsi="아리따-부리(TTF)-Medium" w:cs="조선일보명조"/>
                                <w:szCs w:val="18"/>
                                <w:lang w:val="en-GB" w:eastAsia="ko-KR"/>
                              </w:rPr>
                              <w:t>um0624</w:t>
                            </w:r>
                            <w:r w:rsidR="00102BC5" w:rsidRPr="00EA5FE6">
                              <w:rPr>
                                <w:rFonts w:ascii="아리따-부리(TTF)-Medium" w:eastAsia="아리따-부리(TTF)-Medium" w:hAnsi="아리따-부리(TTF)-Medium" w:cs="조선일보명조"/>
                                <w:szCs w:val="18"/>
                                <w:lang w:val="en-GB" w:eastAsia="ko-KR"/>
                              </w:rPr>
                              <w:t>@inu.ac.kr</w:t>
                            </w:r>
                          </w:p>
                        </w:tc>
                      </w:tr>
                    </w:tbl>
                    <w:p w14:paraId="05E51E3F" w14:textId="77777777" w:rsidR="00102BC5" w:rsidRPr="00EA5FE6" w:rsidRDefault="00102BC5" w:rsidP="00102BC5">
                      <w:pPr>
                        <w:rPr>
                          <w:rFonts w:ascii="아리따-부리(TTF)-Medium" w:eastAsia="아리따-부리(TTF)-Medium" w:hAnsi="아리따-부리(TTF)-Medium" w:cs="조선일보명조"/>
                          <w:lang w:eastAsia="ko-KR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EEB6E8A" w14:textId="5F6BC637" w:rsidR="00D0450C" w:rsidRDefault="00D0450C" w:rsidP="006412AC">
      <w:pPr>
        <w:suppressAutoHyphens w:val="0"/>
        <w:autoSpaceDE/>
        <w:rPr>
          <w:rFonts w:eastAsiaTheme="minorEastAsia"/>
          <w:lang w:eastAsia="ko-KR"/>
        </w:rPr>
      </w:pPr>
    </w:p>
    <w:p w14:paraId="44A02327" w14:textId="4E71785E" w:rsidR="006412AC" w:rsidRDefault="006412AC" w:rsidP="006412AC">
      <w:pPr>
        <w:suppressAutoHyphens w:val="0"/>
        <w:autoSpaceDE/>
        <w:rPr>
          <w:rFonts w:eastAsiaTheme="minorEastAsia"/>
          <w:lang w:eastAsia="ko-KR"/>
        </w:rPr>
      </w:pPr>
    </w:p>
    <w:p w14:paraId="722388E2" w14:textId="58474507" w:rsidR="006412AC" w:rsidRDefault="006412AC" w:rsidP="006412AC">
      <w:pPr>
        <w:suppressAutoHyphens w:val="0"/>
        <w:autoSpaceDE/>
        <w:rPr>
          <w:rFonts w:eastAsiaTheme="minorEastAsia"/>
          <w:lang w:eastAsia="ko-KR"/>
        </w:rPr>
      </w:pPr>
    </w:p>
    <w:p w14:paraId="4130125B" w14:textId="6C3D0DB7" w:rsidR="006412AC" w:rsidRDefault="006412AC" w:rsidP="006412AC">
      <w:pPr>
        <w:suppressAutoHyphens w:val="0"/>
        <w:autoSpaceDE/>
        <w:rPr>
          <w:rFonts w:eastAsiaTheme="minorEastAsia"/>
          <w:lang w:eastAsia="ko-KR"/>
        </w:rPr>
      </w:pPr>
    </w:p>
    <w:p w14:paraId="7D440B74" w14:textId="36786996" w:rsidR="006412AC" w:rsidRDefault="006412AC" w:rsidP="006412AC">
      <w:pPr>
        <w:suppressAutoHyphens w:val="0"/>
        <w:autoSpaceDE/>
        <w:rPr>
          <w:rFonts w:eastAsiaTheme="minorEastAsia"/>
          <w:lang w:eastAsia="ko-KR"/>
        </w:rPr>
      </w:pPr>
    </w:p>
    <w:p w14:paraId="44205A19" w14:textId="24CCFA77" w:rsidR="00EE3FB7" w:rsidRDefault="00EE3FB7" w:rsidP="006412AC">
      <w:pPr>
        <w:suppressAutoHyphens w:val="0"/>
        <w:autoSpaceDE/>
        <w:rPr>
          <w:rFonts w:eastAsiaTheme="minorEastAsia"/>
          <w:lang w:eastAsia="ko-KR"/>
        </w:rPr>
      </w:pPr>
    </w:p>
    <w:p w14:paraId="66B163FF" w14:textId="00B83DFB" w:rsidR="00EE3FB7" w:rsidRPr="00EE3FB7" w:rsidRDefault="00EE3FB7" w:rsidP="006412AC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 w:rsidRPr="00EE3FB7">
        <w:rPr>
          <w:rFonts w:eastAsiaTheme="minorEastAsia" w:hint="eastAsia"/>
          <w:b/>
          <w:bCs/>
          <w:sz w:val="40"/>
          <w:szCs w:val="40"/>
          <w:lang w:eastAsia="ko-KR"/>
        </w:rPr>
        <w:t>목차</w:t>
      </w:r>
    </w:p>
    <w:p w14:paraId="372E79A9" w14:textId="77777777" w:rsidR="00EE3FB7" w:rsidRPr="00EE3FB7" w:rsidRDefault="00EE3FB7" w:rsidP="006412AC">
      <w:pPr>
        <w:suppressAutoHyphens w:val="0"/>
        <w:autoSpaceDE/>
        <w:rPr>
          <w:rFonts w:eastAsiaTheme="minorEastAsia"/>
          <w:b/>
          <w:bCs/>
          <w:sz w:val="36"/>
          <w:szCs w:val="36"/>
          <w:lang w:eastAsia="ko-KR"/>
        </w:rPr>
      </w:pPr>
    </w:p>
    <w:p w14:paraId="0B3AE308" w14:textId="53B5AD27" w:rsidR="00EE3FB7" w:rsidRP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서론</w:t>
      </w:r>
    </w:p>
    <w:p w14:paraId="29EDE9F2" w14:textId="7DCBC872" w:rsidR="00EE3FB7" w:rsidRP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관련</w:t>
      </w: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 xml:space="preserve"> </w:t>
      </w: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연구</w:t>
      </w:r>
    </w:p>
    <w:p w14:paraId="73ADCC61" w14:textId="03BEF5C2" w:rsid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데이터</w:t>
      </w:r>
    </w:p>
    <w:p w14:paraId="4FE6C7DA" w14:textId="3DCCFF37" w:rsidR="00312669" w:rsidRPr="00312669" w:rsidRDefault="00312669" w:rsidP="00312669">
      <w:pPr>
        <w:pStyle w:val="af0"/>
        <w:numPr>
          <w:ilvl w:val="0"/>
          <w:numId w:val="14"/>
        </w:numPr>
        <w:suppressAutoHyphens w:val="0"/>
        <w:autoSpaceDE/>
        <w:ind w:leftChars="0"/>
        <w:rPr>
          <w:rFonts w:eastAsiaTheme="minorEastAsia"/>
          <w:b/>
          <w:bCs/>
          <w:sz w:val="24"/>
          <w:szCs w:val="24"/>
          <w:lang w:eastAsia="ko-KR"/>
        </w:rPr>
      </w:pPr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>데이터</w:t>
      </w:r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 xml:space="preserve"> </w:t>
      </w:r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>선택</w:t>
      </w:r>
    </w:p>
    <w:p w14:paraId="7C67C72E" w14:textId="79F0A7C5" w:rsidR="00312669" w:rsidRPr="00312669" w:rsidRDefault="00312669" w:rsidP="00312669">
      <w:pPr>
        <w:pStyle w:val="af0"/>
        <w:numPr>
          <w:ilvl w:val="0"/>
          <w:numId w:val="14"/>
        </w:numPr>
        <w:suppressAutoHyphens w:val="0"/>
        <w:autoSpaceDE/>
        <w:ind w:leftChars="0"/>
        <w:rPr>
          <w:rFonts w:eastAsiaTheme="minorEastAsia" w:hint="eastAsia"/>
          <w:b/>
          <w:bCs/>
          <w:sz w:val="24"/>
          <w:szCs w:val="24"/>
          <w:lang w:eastAsia="ko-KR"/>
        </w:rPr>
      </w:pPr>
      <w:proofErr w:type="spellStart"/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>결측치</w:t>
      </w:r>
      <w:proofErr w:type="spellEnd"/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 xml:space="preserve"> </w:t>
      </w:r>
      <w:r w:rsidRPr="00312669">
        <w:rPr>
          <w:rFonts w:eastAsiaTheme="minorEastAsia" w:hint="eastAsia"/>
          <w:b/>
          <w:bCs/>
          <w:sz w:val="24"/>
          <w:szCs w:val="24"/>
          <w:lang w:eastAsia="ko-KR"/>
        </w:rPr>
        <w:t>업데이트</w:t>
      </w:r>
    </w:p>
    <w:p w14:paraId="5D5861E8" w14:textId="7B838C43" w:rsidR="00EE3FB7" w:rsidRP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방법</w:t>
      </w:r>
    </w:p>
    <w:p w14:paraId="4090A3E1" w14:textId="1CDD1E61" w:rsidR="00EE3FB7" w:rsidRP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실험</w:t>
      </w:r>
    </w:p>
    <w:p w14:paraId="7B8636D2" w14:textId="393C705D" w:rsidR="00EE3FB7" w:rsidRPr="00EE3FB7" w:rsidRDefault="00EE3FB7" w:rsidP="00EE3FB7">
      <w:pPr>
        <w:pStyle w:val="af0"/>
        <w:numPr>
          <w:ilvl w:val="0"/>
          <w:numId w:val="11"/>
        </w:numPr>
        <w:suppressAutoHyphens w:val="0"/>
        <w:autoSpaceDE/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 w:rsidRPr="00EE3FB7">
        <w:rPr>
          <w:rFonts w:eastAsiaTheme="minorEastAsia" w:hint="eastAsia"/>
          <w:b/>
          <w:bCs/>
          <w:sz w:val="28"/>
          <w:szCs w:val="28"/>
          <w:lang w:eastAsia="ko-KR"/>
        </w:rPr>
        <w:t>결론</w:t>
      </w:r>
    </w:p>
    <w:p w14:paraId="1F5A283F" w14:textId="60C6C610" w:rsidR="00EE3FB7" w:rsidRDefault="00EE3FB7" w:rsidP="00EE3FB7">
      <w:pPr>
        <w:pStyle w:val="af0"/>
        <w:suppressAutoHyphens w:val="0"/>
        <w:autoSpaceDE/>
        <w:ind w:leftChars="0" w:left="720"/>
        <w:rPr>
          <w:rFonts w:eastAsiaTheme="minorEastAsia"/>
          <w:b/>
          <w:bCs/>
          <w:sz w:val="32"/>
          <w:szCs w:val="32"/>
          <w:lang w:eastAsia="ko-KR"/>
        </w:rPr>
      </w:pPr>
    </w:p>
    <w:p w14:paraId="44A93119" w14:textId="29CD6B64" w:rsidR="00EE3FB7" w:rsidRDefault="00EE3FB7" w:rsidP="00EE3FB7">
      <w:pPr>
        <w:pStyle w:val="af0"/>
        <w:suppressAutoHyphens w:val="0"/>
        <w:autoSpaceDE/>
        <w:ind w:leftChars="0" w:left="720"/>
        <w:rPr>
          <w:rFonts w:eastAsiaTheme="minorEastAsia"/>
          <w:b/>
          <w:bCs/>
          <w:sz w:val="32"/>
          <w:szCs w:val="32"/>
          <w:lang w:eastAsia="ko-KR"/>
        </w:rPr>
      </w:pPr>
    </w:p>
    <w:p w14:paraId="489DB6F7" w14:textId="77777777" w:rsidR="00EE3FB7" w:rsidRDefault="00EE3FB7" w:rsidP="00EE3FB7">
      <w:pPr>
        <w:pStyle w:val="af0"/>
        <w:suppressAutoHyphens w:val="0"/>
        <w:autoSpaceDE/>
        <w:ind w:leftChars="0" w:left="720"/>
        <w:rPr>
          <w:rFonts w:eastAsiaTheme="minorEastAsia"/>
          <w:b/>
          <w:bCs/>
          <w:sz w:val="32"/>
          <w:szCs w:val="32"/>
          <w:lang w:eastAsia="ko-KR"/>
        </w:rPr>
      </w:pPr>
    </w:p>
    <w:p w14:paraId="78766649" w14:textId="3745A9C8" w:rsidR="00EE3FB7" w:rsidRDefault="00EE3FB7" w:rsidP="00EE3FB7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 w:rsidRPr="00EE3FB7">
        <w:rPr>
          <w:rFonts w:eastAsiaTheme="minorEastAsia" w:hint="eastAsia"/>
          <w:b/>
          <w:bCs/>
          <w:sz w:val="40"/>
          <w:szCs w:val="40"/>
          <w:lang w:eastAsia="ko-KR"/>
        </w:rPr>
        <w:t>참고문헌</w:t>
      </w:r>
    </w:p>
    <w:p w14:paraId="068F2F68" w14:textId="77777777" w:rsidR="00EE3FB7" w:rsidRDefault="00EE3FB7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/>
          <w:b/>
          <w:bCs/>
          <w:sz w:val="40"/>
          <w:szCs w:val="40"/>
          <w:lang w:eastAsia="ko-KR"/>
        </w:rPr>
        <w:br w:type="page"/>
      </w:r>
    </w:p>
    <w:p w14:paraId="067A37FD" w14:textId="095522B0" w:rsidR="00DC720F" w:rsidRDefault="00DC720F" w:rsidP="00DC720F">
      <w:pPr>
        <w:suppressAutoHyphens w:val="0"/>
        <w:autoSpaceDE/>
        <w:jc w:val="center"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lastRenderedPageBreak/>
        <w:t>요약</w:t>
      </w:r>
    </w:p>
    <w:p w14:paraId="22207D60" w14:textId="77777777" w:rsidR="00DC720F" w:rsidRDefault="00DC720F" w:rsidP="00DC720F">
      <w:pPr>
        <w:suppressAutoHyphens w:val="0"/>
        <w:autoSpaceDE/>
        <w:jc w:val="center"/>
        <w:rPr>
          <w:rFonts w:eastAsiaTheme="minorEastAsia" w:hint="eastAsia"/>
          <w:b/>
          <w:bCs/>
          <w:sz w:val="40"/>
          <w:szCs w:val="40"/>
          <w:lang w:eastAsia="ko-KR"/>
        </w:rPr>
      </w:pPr>
    </w:p>
    <w:p w14:paraId="585FEB04" w14:textId="4C478D19" w:rsidR="00DC720F" w:rsidRPr="00DC720F" w:rsidRDefault="00DC720F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z w:val="22"/>
          <w:szCs w:val="22"/>
          <w:lang w:eastAsia="ko-KR"/>
        </w:rPr>
        <w:t>캐글에</w:t>
      </w:r>
      <w:proofErr w:type="spellEnd"/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있는</w:t>
      </w:r>
      <w:r>
        <w:rPr>
          <w:rFonts w:eastAsiaTheme="minorEastAsia" w:hint="eastAsia"/>
          <w:sz w:val="22"/>
          <w:szCs w:val="22"/>
          <w:lang w:eastAsia="ko-KR"/>
        </w:rPr>
        <w:t xml:space="preserve"> Bike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Sharing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demand</w:t>
      </w:r>
      <w:r>
        <w:rPr>
          <w:rFonts w:eastAsiaTheme="minorEastAsia" w:hint="eastAsia"/>
          <w:sz w:val="22"/>
          <w:szCs w:val="22"/>
          <w:lang w:eastAsia="ko-KR"/>
        </w:rPr>
        <w:t>라는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대회에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대한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보고서이다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대회는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외부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요인에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따른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자전거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대여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량을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예측하는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모델을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설계하는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것이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목표인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대회이다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우리는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결정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트리를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기반으로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랜덤</w:t>
      </w:r>
      <w:r w:rsidR="00AD4FA1"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z w:val="22"/>
          <w:szCs w:val="22"/>
          <w:lang w:eastAsia="ko-KR"/>
        </w:rPr>
        <w:t>포레스트</w:t>
      </w:r>
      <w:r w:rsidR="00AD4FA1">
        <w:rPr>
          <w:rFonts w:eastAsiaTheme="minorEastAsia" w:hint="eastAsia"/>
          <w:sz w:val="22"/>
          <w:szCs w:val="22"/>
          <w:lang w:eastAsia="ko-KR"/>
        </w:rPr>
        <w:t>로</w:t>
      </w:r>
      <w:proofErr w:type="spellEnd"/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D4FA1">
        <w:rPr>
          <w:rFonts w:eastAsiaTheme="minorEastAsia" w:hint="eastAsia"/>
          <w:sz w:val="22"/>
          <w:szCs w:val="22"/>
          <w:lang w:eastAsia="ko-KR"/>
        </w:rPr>
        <w:t>모델링</w:t>
      </w:r>
      <w:r w:rsidR="00AD4FA1"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하</w:t>
      </w:r>
      <w:r w:rsidR="00AD4FA1">
        <w:rPr>
          <w:rFonts w:eastAsiaTheme="minorEastAsia" w:hint="eastAsia"/>
          <w:sz w:val="22"/>
          <w:szCs w:val="22"/>
          <w:lang w:eastAsia="ko-KR"/>
        </w:rPr>
        <w:t>여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 w:rsidR="00AD4FA1">
        <w:rPr>
          <w:rFonts w:eastAsiaTheme="minorEastAsia" w:hint="eastAsia"/>
          <w:sz w:val="22"/>
          <w:szCs w:val="22"/>
          <w:lang w:eastAsia="ko-KR"/>
        </w:rPr>
        <w:t>하이퍼파라미터를</w:t>
      </w:r>
      <w:proofErr w:type="spellEnd"/>
      <w:r w:rsidR="00AD4FA1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D4FA1">
        <w:rPr>
          <w:rFonts w:eastAsiaTheme="minorEastAsia" w:hint="eastAsia"/>
          <w:sz w:val="22"/>
          <w:szCs w:val="22"/>
          <w:lang w:eastAsia="ko-KR"/>
        </w:rPr>
        <w:t>찾는</w:t>
      </w:r>
      <w:r w:rsidR="00AD4FA1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D4FA1">
        <w:rPr>
          <w:rFonts w:eastAsiaTheme="minorEastAsia" w:hint="eastAsia"/>
          <w:sz w:val="22"/>
          <w:szCs w:val="22"/>
          <w:lang w:eastAsia="ko-KR"/>
        </w:rPr>
        <w:t>것이</w:t>
      </w:r>
      <w:r w:rsidR="00AD4FA1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D4FA1">
        <w:rPr>
          <w:rFonts w:eastAsiaTheme="minorEastAsia" w:hint="eastAsia"/>
          <w:sz w:val="22"/>
          <w:szCs w:val="22"/>
          <w:lang w:eastAsia="ko-KR"/>
        </w:rPr>
        <w:t>목표이다</w:t>
      </w:r>
      <w:r w:rsidR="00AD4FA1">
        <w:rPr>
          <w:rFonts w:eastAsiaTheme="minorEastAsia" w:hint="eastAsia"/>
          <w:sz w:val="22"/>
          <w:szCs w:val="22"/>
          <w:lang w:eastAsia="ko-KR"/>
        </w:rPr>
        <w:t>.</w:t>
      </w:r>
      <w:r w:rsidR="00AD4FA1"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 xml:space="preserve"> </w:t>
      </w:r>
    </w:p>
    <w:p w14:paraId="7964FBB0" w14:textId="77777777" w:rsidR="00DC720F" w:rsidRDefault="00DC720F" w:rsidP="00010FD1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</w:p>
    <w:p w14:paraId="718EBCF6" w14:textId="77777777" w:rsidR="00DC720F" w:rsidRDefault="00DC720F" w:rsidP="00010FD1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</w:p>
    <w:p w14:paraId="31503356" w14:textId="77777777" w:rsidR="00DC720F" w:rsidRDefault="00DC720F" w:rsidP="00010FD1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</w:p>
    <w:p w14:paraId="16DCFF95" w14:textId="0BF42C32" w:rsidR="00EE3FB7" w:rsidRPr="00010FD1" w:rsidRDefault="00010FD1" w:rsidP="00010FD1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t>I</w:t>
      </w:r>
      <w:r>
        <w:rPr>
          <w:rFonts w:eastAsiaTheme="minorEastAsia"/>
          <w:b/>
          <w:bCs/>
          <w:sz w:val="40"/>
          <w:szCs w:val="40"/>
          <w:lang w:eastAsia="ko-KR"/>
        </w:rPr>
        <w:t>.</w:t>
      </w:r>
      <w:r w:rsidRPr="00010FD1">
        <w:rPr>
          <w:rFonts w:eastAsiaTheme="minorEastAsia" w:hint="eastAsia"/>
          <w:b/>
          <w:bCs/>
          <w:sz w:val="40"/>
          <w:szCs w:val="40"/>
          <w:lang w:eastAsia="ko-KR"/>
        </w:rPr>
        <w:t>서론</w:t>
      </w:r>
    </w:p>
    <w:p w14:paraId="1344527E" w14:textId="07E38C57" w:rsidR="00010FD1" w:rsidRDefault="00010FD1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3F8B885F" w14:textId="1D758124" w:rsidR="00010FD1" w:rsidRDefault="00010FD1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프로젝트는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500222">
        <w:rPr>
          <w:rFonts w:eastAsiaTheme="minorEastAsia"/>
          <w:sz w:val="22"/>
          <w:szCs w:val="22"/>
          <w:lang w:eastAsia="ko-KR"/>
        </w:rPr>
        <w:t>2</w:t>
      </w:r>
      <w:r w:rsidR="00241754">
        <w:rPr>
          <w:rFonts w:eastAsiaTheme="minorEastAsia" w:hint="eastAsia"/>
          <w:sz w:val="22"/>
          <w:szCs w:val="22"/>
          <w:lang w:eastAsia="ko-KR"/>
        </w:rPr>
        <w:t>년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간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미국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워싱턴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/>
          <w:sz w:val="22"/>
          <w:szCs w:val="22"/>
          <w:lang w:eastAsia="ko-KR"/>
        </w:rPr>
        <w:t>D.C</w:t>
      </w:r>
      <w:r w:rsidR="00241754">
        <w:rPr>
          <w:rFonts w:eastAsiaTheme="minorEastAsia" w:hint="eastAsia"/>
          <w:sz w:val="22"/>
          <w:szCs w:val="22"/>
          <w:lang w:eastAsia="ko-KR"/>
        </w:rPr>
        <w:t>에서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날씨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및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기온</w:t>
      </w:r>
      <w:r w:rsidR="00241754">
        <w:rPr>
          <w:rFonts w:eastAsiaTheme="minorEastAsia"/>
          <w:sz w:val="22"/>
          <w:szCs w:val="22"/>
          <w:lang w:eastAsia="ko-KR"/>
        </w:rPr>
        <w:t xml:space="preserve">, </w:t>
      </w:r>
      <w:r w:rsidR="00241754">
        <w:rPr>
          <w:rFonts w:eastAsiaTheme="minorEastAsia" w:hint="eastAsia"/>
          <w:sz w:val="22"/>
          <w:szCs w:val="22"/>
          <w:lang w:eastAsia="ko-KR"/>
        </w:rPr>
        <w:t>시간</w:t>
      </w:r>
      <w:r w:rsidR="00241754">
        <w:rPr>
          <w:rFonts w:eastAsiaTheme="minorEastAsia" w:hint="eastAsia"/>
          <w:sz w:val="22"/>
          <w:szCs w:val="22"/>
          <w:lang w:eastAsia="ko-KR"/>
        </w:rPr>
        <w:t>,</w:t>
      </w:r>
      <w:r w:rsidR="00241754">
        <w:rPr>
          <w:rFonts w:eastAsiaTheme="minor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습도</w:t>
      </w:r>
      <w:r w:rsidR="00241754">
        <w:rPr>
          <w:rFonts w:eastAsiaTheme="minorEastAsia" w:hint="eastAsia"/>
          <w:sz w:val="22"/>
          <w:szCs w:val="22"/>
          <w:lang w:eastAsia="ko-KR"/>
        </w:rPr>
        <w:t>,</w:t>
      </w:r>
      <w:r w:rsidR="00241754">
        <w:rPr>
          <w:rFonts w:eastAsiaTheme="minor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풍속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등의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정보를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기반으로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/>
          <w:sz w:val="22"/>
          <w:szCs w:val="22"/>
          <w:lang w:eastAsia="ko-KR"/>
        </w:rPr>
        <w:t>1</w:t>
      </w:r>
      <w:r w:rsidR="00241754">
        <w:rPr>
          <w:rFonts w:eastAsiaTheme="minorEastAsia" w:hint="eastAsia"/>
          <w:sz w:val="22"/>
          <w:szCs w:val="22"/>
          <w:lang w:eastAsia="ko-KR"/>
        </w:rPr>
        <w:t>시간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간격의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자전거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대여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횟수를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기록한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데이터를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기반으로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학습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모델을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모델링하여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자전거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수요를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예측하는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것이</w:t>
      </w:r>
      <w:r w:rsidR="0024175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41754">
        <w:rPr>
          <w:rFonts w:eastAsiaTheme="minorEastAsia" w:hint="eastAsia"/>
          <w:sz w:val="22"/>
          <w:szCs w:val="22"/>
          <w:lang w:eastAsia="ko-KR"/>
        </w:rPr>
        <w:t>목표이다</w:t>
      </w:r>
      <w:r w:rsidR="00241754">
        <w:rPr>
          <w:rFonts w:eastAsiaTheme="minorEastAsia" w:hint="eastAsia"/>
          <w:sz w:val="22"/>
          <w:szCs w:val="22"/>
          <w:lang w:eastAsia="ko-KR"/>
        </w:rPr>
        <w:t>.</w:t>
      </w:r>
      <w:r w:rsidR="00241754">
        <w:rPr>
          <w:rFonts w:eastAsiaTheme="minorEastAsia"/>
          <w:sz w:val="22"/>
          <w:szCs w:val="22"/>
          <w:lang w:eastAsia="ko-KR"/>
        </w:rPr>
        <w:t xml:space="preserve"> </w:t>
      </w:r>
    </w:p>
    <w:p w14:paraId="7367BE4E" w14:textId="0626666F" w:rsidR="00241754" w:rsidRDefault="002417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이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프로젝트를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통하여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외부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환경에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따라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E1218">
        <w:rPr>
          <w:rFonts w:eastAsiaTheme="minorEastAsia" w:hint="eastAsia"/>
          <w:sz w:val="22"/>
          <w:szCs w:val="22"/>
          <w:lang w:eastAsia="ko-KR"/>
        </w:rPr>
        <w:t>자전거를</w:t>
      </w:r>
      <w:r w:rsidR="00CE121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배치하여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고객의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만족도를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올릴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수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133AA">
        <w:rPr>
          <w:rFonts w:eastAsiaTheme="minorEastAsia" w:hint="eastAsia"/>
          <w:sz w:val="22"/>
          <w:szCs w:val="22"/>
          <w:lang w:eastAsia="ko-KR"/>
        </w:rPr>
        <w:t>있으며</w:t>
      </w:r>
      <w:r w:rsidR="006133A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E59AC">
        <w:rPr>
          <w:rFonts w:eastAsiaTheme="minorEastAsia" w:hint="eastAsia"/>
          <w:sz w:val="22"/>
          <w:szCs w:val="22"/>
          <w:lang w:eastAsia="ko-KR"/>
        </w:rPr>
        <w:t>효율적으로</w:t>
      </w:r>
      <w:r w:rsidR="00EE59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E59AC">
        <w:rPr>
          <w:rFonts w:eastAsiaTheme="minorEastAsia" w:hint="eastAsia"/>
          <w:sz w:val="22"/>
          <w:szCs w:val="22"/>
          <w:lang w:eastAsia="ko-KR"/>
        </w:rPr>
        <w:t>자전거를</w:t>
      </w:r>
      <w:r w:rsidR="00EE59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E59AC">
        <w:rPr>
          <w:rFonts w:eastAsiaTheme="minorEastAsia" w:hint="eastAsia"/>
          <w:sz w:val="22"/>
          <w:szCs w:val="22"/>
          <w:lang w:eastAsia="ko-KR"/>
        </w:rPr>
        <w:t>관리할</w:t>
      </w:r>
      <w:r w:rsidR="00EE59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E59AC">
        <w:rPr>
          <w:rFonts w:eastAsiaTheme="minorEastAsia" w:hint="eastAsia"/>
          <w:sz w:val="22"/>
          <w:szCs w:val="22"/>
          <w:lang w:eastAsia="ko-KR"/>
        </w:rPr>
        <w:t>수</w:t>
      </w:r>
      <w:r w:rsidR="00EE59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E59AC">
        <w:rPr>
          <w:rFonts w:eastAsiaTheme="minorEastAsia" w:hint="eastAsia"/>
          <w:sz w:val="22"/>
          <w:szCs w:val="22"/>
          <w:lang w:eastAsia="ko-KR"/>
        </w:rPr>
        <w:t>있다</w:t>
      </w:r>
      <w:r w:rsidR="00EE59AC">
        <w:rPr>
          <w:rFonts w:eastAsiaTheme="minorEastAsia" w:hint="eastAsia"/>
          <w:sz w:val="22"/>
          <w:szCs w:val="22"/>
          <w:lang w:eastAsia="ko-KR"/>
        </w:rPr>
        <w:t>.</w:t>
      </w:r>
    </w:p>
    <w:p w14:paraId="1ADC0EFF" w14:textId="77777777" w:rsidR="00011654" w:rsidRDefault="00011654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/>
          <w:b/>
          <w:bCs/>
          <w:sz w:val="40"/>
          <w:szCs w:val="40"/>
          <w:lang w:eastAsia="ko-KR"/>
        </w:rPr>
        <w:br w:type="page"/>
      </w:r>
    </w:p>
    <w:p w14:paraId="5A102534" w14:textId="5B7B0E2F" w:rsidR="00EE59AC" w:rsidRPr="00010FD1" w:rsidRDefault="00EE59AC" w:rsidP="00EE59AC">
      <w:pPr>
        <w:suppressAutoHyphens w:val="0"/>
        <w:autoSpaceDE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lastRenderedPageBreak/>
        <w:t>I</w:t>
      </w:r>
      <w:r>
        <w:rPr>
          <w:rFonts w:eastAsiaTheme="minorEastAsia"/>
          <w:b/>
          <w:bCs/>
          <w:sz w:val="40"/>
          <w:szCs w:val="40"/>
          <w:lang w:eastAsia="ko-KR"/>
        </w:rPr>
        <w:t xml:space="preserve">I. 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관련연구</w:t>
      </w:r>
    </w:p>
    <w:p w14:paraId="11EC2BC8" w14:textId="3D83AE8E" w:rsidR="00EE59AC" w:rsidRDefault="00EE59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7E497433" w14:textId="77777777" w:rsidR="00C272AC" w:rsidRDefault="00EE59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결정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트리</w:t>
      </w:r>
      <w:r>
        <w:rPr>
          <w:rFonts w:eastAsiaTheme="minorEastAsia" w:hint="eastAsia"/>
          <w:sz w:val="22"/>
          <w:szCs w:val="22"/>
          <w:lang w:eastAsia="ko-KR"/>
        </w:rPr>
        <w:t>(</w:t>
      </w:r>
      <w:r>
        <w:rPr>
          <w:rFonts w:eastAsiaTheme="minorEastAsia"/>
          <w:sz w:val="22"/>
          <w:szCs w:val="22"/>
          <w:lang w:eastAsia="ko-KR"/>
        </w:rPr>
        <w:t>Decide Tree)</w:t>
      </w:r>
      <w:r>
        <w:rPr>
          <w:rFonts w:eastAsiaTheme="minorEastAsia" w:hint="eastAsia"/>
          <w:sz w:val="22"/>
          <w:szCs w:val="22"/>
          <w:lang w:eastAsia="ko-KR"/>
        </w:rPr>
        <w:t>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기반으로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랜덤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포레스트</w:t>
      </w:r>
      <w:r>
        <w:rPr>
          <w:rFonts w:eastAsiaTheme="minorEastAsia"/>
          <w:sz w:val="22"/>
          <w:szCs w:val="22"/>
          <w:lang w:eastAsia="ko-KR"/>
        </w:rPr>
        <w:t>(random forest)</w:t>
      </w:r>
      <w:r>
        <w:rPr>
          <w:rFonts w:eastAsiaTheme="minorEastAsia" w:hint="eastAsia"/>
          <w:sz w:val="22"/>
          <w:szCs w:val="22"/>
          <w:lang w:eastAsia="ko-KR"/>
        </w:rPr>
        <w:t>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A50C8">
        <w:rPr>
          <w:rFonts w:eastAsiaTheme="minorEastAsia" w:hint="eastAsia"/>
          <w:sz w:val="22"/>
          <w:szCs w:val="22"/>
          <w:lang w:eastAsia="ko-KR"/>
        </w:rPr>
        <w:t>구현하려</w:t>
      </w:r>
      <w:r w:rsidR="006A50C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6A50C8">
        <w:rPr>
          <w:rFonts w:eastAsiaTheme="minorEastAsia" w:hint="eastAsia"/>
          <w:sz w:val="22"/>
          <w:szCs w:val="22"/>
          <w:lang w:eastAsia="ko-KR"/>
        </w:rPr>
        <w:t>했으나</w:t>
      </w:r>
      <w:r w:rsidR="006A50C8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구현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자체가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너무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어려웠으며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또한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인터넷에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자료가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너무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희박하여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 w:rsidR="00C272AC">
        <w:rPr>
          <w:rFonts w:eastAsiaTheme="minorEastAsia"/>
          <w:sz w:val="22"/>
          <w:szCs w:val="22"/>
          <w:lang w:eastAsia="ko-KR"/>
        </w:rPr>
        <w:t>sklearn</w:t>
      </w:r>
      <w:proofErr w:type="spellEnd"/>
      <w:r w:rsidR="00C272AC">
        <w:rPr>
          <w:rFonts w:eastAsiaTheme="minorEastAsia" w:hint="eastAsia"/>
          <w:sz w:val="22"/>
          <w:szCs w:val="22"/>
          <w:lang w:eastAsia="ko-KR"/>
        </w:rPr>
        <w:t>을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이용하여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모듈을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불러와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모델링</w:t>
      </w:r>
      <w:r w:rsidR="00C272A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272AC">
        <w:rPr>
          <w:rFonts w:eastAsiaTheme="minorEastAsia" w:hint="eastAsia"/>
          <w:sz w:val="22"/>
          <w:szCs w:val="22"/>
          <w:lang w:eastAsia="ko-KR"/>
        </w:rPr>
        <w:t>하였다</w:t>
      </w:r>
      <w:r w:rsidR="00C272AC">
        <w:rPr>
          <w:rFonts w:eastAsiaTheme="minorEastAsia" w:hint="eastAsia"/>
          <w:sz w:val="22"/>
          <w:szCs w:val="22"/>
          <w:lang w:eastAsia="ko-KR"/>
        </w:rPr>
        <w:t>.</w:t>
      </w:r>
      <w:r w:rsidR="00C272AC">
        <w:rPr>
          <w:rFonts w:eastAsiaTheme="minorEastAsia"/>
          <w:sz w:val="22"/>
          <w:szCs w:val="22"/>
          <w:lang w:eastAsia="ko-KR"/>
        </w:rPr>
        <w:br/>
      </w:r>
    </w:p>
    <w:p w14:paraId="70BDBAC3" w14:textId="77777777" w:rsidR="00C272AC" w:rsidRDefault="00C272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1BA590DA" w14:textId="77777777" w:rsidR="00C272AC" w:rsidRDefault="00C272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17C6E3F1" w14:textId="07381206" w:rsidR="00C272AC" w:rsidRDefault="00C272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0D182B4D" w14:textId="7341E882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4281C4A1" w14:textId="076122A4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347AB25D" w14:textId="621969E2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03FFE39D" w14:textId="77777777" w:rsidR="00011654" w:rsidRDefault="00011654" w:rsidP="00010FD1">
      <w:pPr>
        <w:suppressAutoHyphens w:val="0"/>
        <w:autoSpaceDE/>
        <w:rPr>
          <w:rFonts w:eastAsiaTheme="minorEastAsia" w:hint="eastAsia"/>
          <w:sz w:val="22"/>
          <w:szCs w:val="22"/>
          <w:lang w:eastAsia="ko-KR"/>
        </w:rPr>
      </w:pPr>
    </w:p>
    <w:p w14:paraId="1B71C4FB" w14:textId="77777777" w:rsidR="00C272AC" w:rsidRDefault="00C272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3C849FD9" w14:textId="0ACBAFB7" w:rsidR="00C272AC" w:rsidRDefault="00C272AC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4320C35E" w14:textId="5AF3B65A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52A7864B" w14:textId="7FD7BECA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12BF3988" w14:textId="4D0ECA7B" w:rsidR="00011654" w:rsidRDefault="00011654" w:rsidP="00010FD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4B7AB3BD" w14:textId="77777777" w:rsidR="00011654" w:rsidRDefault="00011654" w:rsidP="00010FD1">
      <w:pPr>
        <w:suppressAutoHyphens w:val="0"/>
        <w:autoSpaceDE/>
        <w:rPr>
          <w:rFonts w:eastAsiaTheme="minorEastAsia" w:hint="eastAsia"/>
          <w:sz w:val="22"/>
          <w:szCs w:val="22"/>
          <w:lang w:eastAsia="ko-KR"/>
        </w:rPr>
      </w:pPr>
    </w:p>
    <w:p w14:paraId="4B72232C" w14:textId="761F49E4" w:rsidR="00500222" w:rsidRDefault="00C272AC" w:rsidP="00C272AC">
      <w:pPr>
        <w:suppressAutoHyphens w:val="0"/>
        <w:autoSpaceDE/>
        <w:autoSpaceDN w:val="0"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/>
          <w:b/>
          <w:bCs/>
          <w:sz w:val="40"/>
          <w:szCs w:val="40"/>
          <w:lang w:eastAsia="ko-KR"/>
        </w:rPr>
        <w:t>I</w:t>
      </w:r>
      <w:r>
        <w:rPr>
          <w:rFonts w:eastAsiaTheme="minorEastAsia"/>
          <w:b/>
          <w:bCs/>
          <w:sz w:val="40"/>
          <w:szCs w:val="40"/>
          <w:lang w:eastAsia="ko-KR"/>
        </w:rPr>
        <w:t xml:space="preserve">II. 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데이터</w:t>
      </w:r>
    </w:p>
    <w:p w14:paraId="50A7F1C2" w14:textId="7A0A99E6" w:rsidR="00312669" w:rsidRPr="00312669" w:rsidRDefault="00312669" w:rsidP="00312669">
      <w:pPr>
        <w:pStyle w:val="af0"/>
        <w:numPr>
          <w:ilvl w:val="0"/>
          <w:numId w:val="13"/>
        </w:numPr>
        <w:suppressAutoHyphens w:val="0"/>
        <w:autoSpaceDE/>
        <w:autoSpaceDN w:val="0"/>
        <w:ind w:leftChars="0"/>
        <w:rPr>
          <w:rFonts w:eastAsiaTheme="minorEastAsia" w:hint="eastAsia"/>
          <w:b/>
          <w:bCs/>
          <w:sz w:val="32"/>
          <w:szCs w:val="32"/>
          <w:lang w:eastAsia="ko-KR"/>
        </w:rPr>
      </w:pPr>
      <w:r>
        <w:rPr>
          <w:rFonts w:eastAsiaTheme="minorEastAsia" w:hint="eastAsia"/>
          <w:b/>
          <w:bCs/>
          <w:sz w:val="32"/>
          <w:szCs w:val="32"/>
          <w:lang w:eastAsia="ko-KR"/>
        </w:rPr>
        <w:t>데이터</w:t>
      </w:r>
      <w:r>
        <w:rPr>
          <w:rFonts w:eastAsiaTheme="minorEastAsia" w:hint="eastAsia"/>
          <w:b/>
          <w:bCs/>
          <w:sz w:val="32"/>
          <w:szCs w:val="32"/>
          <w:lang w:eastAsia="ko-KR"/>
        </w:rPr>
        <w:t xml:space="preserve"> </w:t>
      </w:r>
      <w:r>
        <w:rPr>
          <w:rFonts w:eastAsiaTheme="minorEastAsia" w:hint="eastAsia"/>
          <w:b/>
          <w:bCs/>
          <w:sz w:val="32"/>
          <w:szCs w:val="32"/>
          <w:lang w:eastAsia="ko-KR"/>
        </w:rPr>
        <w:t>선택</w:t>
      </w:r>
    </w:p>
    <w:p w14:paraId="3721ED52" w14:textId="04D96112" w:rsidR="00500222" w:rsidRDefault="00500222" w:rsidP="00C272AC">
      <w:pPr>
        <w:suppressAutoHyphens w:val="0"/>
        <w:autoSpaceDE/>
        <w:autoSpaceDN w:val="0"/>
        <w:rPr>
          <w:rFonts w:eastAsiaTheme="minorEastAsia"/>
          <w:lang w:eastAsia="ko-KR"/>
        </w:rPr>
      </w:pPr>
    </w:p>
    <w:p w14:paraId="6725121E" w14:textId="4DEC7F10" w:rsidR="00912659" w:rsidRDefault="00011654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noProof/>
          <w:sz w:val="22"/>
          <w:szCs w:val="22"/>
          <w:lang w:eastAsia="ko-KR"/>
        </w:rPr>
        <w:drawing>
          <wp:anchor distT="0" distB="0" distL="114300" distR="114300" simplePos="0" relativeHeight="251659264" behindDoc="0" locked="0" layoutInCell="1" allowOverlap="1" wp14:anchorId="7F80F5A7" wp14:editId="79336252">
            <wp:simplePos x="0" y="0"/>
            <wp:positionH relativeFrom="column">
              <wp:posOffset>2342515</wp:posOffset>
            </wp:positionH>
            <wp:positionV relativeFrom="paragraph">
              <wp:posOffset>1255395</wp:posOffset>
            </wp:positionV>
            <wp:extent cx="3287395" cy="1445895"/>
            <wp:effectExtent l="0" t="0" r="8255" b="190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hint="eastAsia"/>
          <w:b/>
          <w:bCs/>
          <w:noProof/>
          <w:sz w:val="40"/>
          <w:szCs w:val="40"/>
          <w:lang w:eastAsia="ko-KR"/>
        </w:rPr>
        <w:drawing>
          <wp:anchor distT="0" distB="0" distL="114300" distR="114300" simplePos="0" relativeHeight="251658240" behindDoc="1" locked="0" layoutInCell="1" allowOverlap="1" wp14:anchorId="62507369" wp14:editId="70DF6063">
            <wp:simplePos x="0" y="0"/>
            <wp:positionH relativeFrom="margin">
              <wp:posOffset>95867</wp:posOffset>
            </wp:positionH>
            <wp:positionV relativeFrom="paragraph">
              <wp:posOffset>1280271</wp:posOffset>
            </wp:positionV>
            <wp:extent cx="1470025" cy="1484630"/>
            <wp:effectExtent l="0" t="0" r="0" b="1270"/>
            <wp:wrapTopAndBottom/>
            <wp:docPr id="2" name="그림 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영수증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6EFD0E" wp14:editId="19ABE731">
                <wp:simplePos x="0" y="0"/>
                <wp:positionH relativeFrom="column">
                  <wp:posOffset>2509968</wp:posOffset>
                </wp:positionH>
                <wp:positionV relativeFrom="paragraph">
                  <wp:posOffset>2840285</wp:posOffset>
                </wp:positionV>
                <wp:extent cx="367347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CD93EB" w14:textId="1FCBF09B" w:rsidR="00912659" w:rsidRPr="00912659" w:rsidRDefault="00912659" w:rsidP="00912659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>시간대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>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>자전거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  <w:t>대여량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EFD0E" id="Text Box 5" o:spid="_x0000_s1027" type="#_x0000_t202" style="position:absolute;margin-left:197.65pt;margin-top:223.65pt;width:289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" stroked="f">
                <v:textbox style="mso-fit-shape-to-text:t" inset="0,0,0,0">
                  <w:txbxContent>
                    <w:p w14:paraId="21CD93EB" w14:textId="1FCBF09B" w:rsidR="00912659" w:rsidRPr="00912659" w:rsidRDefault="00912659" w:rsidP="00912659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>시간대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>별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>자전거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  <w:t>대여량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F7A2B1" wp14:editId="72541D56">
                <wp:simplePos x="0" y="0"/>
                <wp:positionH relativeFrom="column">
                  <wp:posOffset>122518</wp:posOffset>
                </wp:positionH>
                <wp:positionV relativeFrom="paragraph">
                  <wp:posOffset>2846001</wp:posOffset>
                </wp:positionV>
                <wp:extent cx="164338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CC673" w14:textId="632A8CA4" w:rsidR="00912659" w:rsidRPr="00912659" w:rsidRDefault="00912659" w:rsidP="00912659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912659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데이터</w:t>
                            </w:r>
                            <w:r w:rsidRPr="00912659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912659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7A2B1" id="Text Box 1" o:spid="_x0000_s1028" type="#_x0000_t202" style="position:absolute;margin-left:9.65pt;margin-top:224.1pt;width:129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" stroked="f">
                <v:textbox style="mso-fit-shape-to-text:t" inset="0,0,0,0">
                  <w:txbxContent>
                    <w:p w14:paraId="72ECC673" w14:textId="632A8CA4" w:rsidR="00912659" w:rsidRPr="00912659" w:rsidRDefault="00912659" w:rsidP="00912659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 w:rsidRPr="00912659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데이터</w:t>
                      </w:r>
                      <w:r w:rsidRPr="00912659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912659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타입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12659">
        <w:rPr>
          <w:rFonts w:eastAsiaTheme="minorEastAsia" w:hint="eastAsia"/>
          <w:sz w:val="22"/>
          <w:szCs w:val="22"/>
          <w:lang w:eastAsia="ko-KR"/>
        </w:rPr>
        <w:t>여기서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우리는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/>
          <w:sz w:val="22"/>
          <w:szCs w:val="22"/>
          <w:lang w:eastAsia="ko-KR"/>
        </w:rPr>
        <w:t>random forest</w:t>
      </w:r>
      <w:r w:rsidR="00912659">
        <w:rPr>
          <w:rFonts w:eastAsiaTheme="minorEastAsia" w:hint="eastAsia"/>
          <w:sz w:val="22"/>
          <w:szCs w:val="22"/>
          <w:lang w:eastAsia="ko-KR"/>
        </w:rPr>
        <w:t>가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학습할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수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없는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데이터를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제거해야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한다</w:t>
      </w:r>
      <w:r w:rsidR="00912659">
        <w:rPr>
          <w:rFonts w:eastAsiaTheme="minorEastAsia" w:hint="eastAsia"/>
          <w:sz w:val="22"/>
          <w:szCs w:val="22"/>
          <w:lang w:eastAsia="ko-KR"/>
        </w:rPr>
        <w:t>.</w:t>
      </w:r>
      <w:r w:rsidR="00912659">
        <w:rPr>
          <w:rFonts w:eastAsiaTheme="minor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그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중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gramStart"/>
      <w:r w:rsidR="00912659">
        <w:rPr>
          <w:rFonts w:eastAsiaTheme="minorEastAsia" w:hint="eastAsia"/>
          <w:sz w:val="22"/>
          <w:szCs w:val="22"/>
          <w:lang w:eastAsia="ko-KR"/>
        </w:rPr>
        <w:t>하나가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d</w:t>
      </w:r>
      <w:r w:rsidR="00912659">
        <w:rPr>
          <w:rFonts w:eastAsiaTheme="minorEastAsia"/>
          <w:sz w:val="22"/>
          <w:szCs w:val="22"/>
          <w:lang w:eastAsia="ko-KR"/>
        </w:rPr>
        <w:t>atetime</w:t>
      </w:r>
      <w:proofErr w:type="gramEnd"/>
      <w:r w:rsidR="00912659">
        <w:rPr>
          <w:rFonts w:eastAsiaTheme="minor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즉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날짜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및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시간이다</w:t>
      </w:r>
      <w:r w:rsidR="00912659">
        <w:rPr>
          <w:rFonts w:eastAsiaTheme="minorEastAsia" w:hint="eastAsia"/>
          <w:sz w:val="22"/>
          <w:szCs w:val="22"/>
          <w:lang w:eastAsia="ko-KR"/>
        </w:rPr>
        <w:t>.</w:t>
      </w:r>
      <w:r w:rsidR="00912659">
        <w:rPr>
          <w:rFonts w:eastAsiaTheme="minor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그러나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이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데이터는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학습시킬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때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빼기엔</w:t>
      </w:r>
      <w:r w:rsidR="00912659">
        <w:rPr>
          <w:rFonts w:eastAsiaTheme="minor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너무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의미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있는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데이터이다</w:t>
      </w:r>
      <w:r w:rsidR="00912659">
        <w:rPr>
          <w:rFonts w:eastAsiaTheme="minorEastAsia" w:hint="eastAsia"/>
          <w:sz w:val="22"/>
          <w:szCs w:val="22"/>
          <w:lang w:eastAsia="ko-KR"/>
        </w:rPr>
        <w:t>.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즉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우리는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/>
          <w:sz w:val="22"/>
          <w:szCs w:val="22"/>
          <w:lang w:eastAsia="ko-KR"/>
        </w:rPr>
        <w:t>datetime</w:t>
      </w:r>
      <w:r w:rsidR="00912659">
        <w:rPr>
          <w:rFonts w:eastAsiaTheme="minorEastAsia" w:hint="eastAsia"/>
          <w:sz w:val="22"/>
          <w:szCs w:val="22"/>
          <w:lang w:eastAsia="ko-KR"/>
        </w:rPr>
        <w:t>을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제거하는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게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아니라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/>
          <w:sz w:val="22"/>
          <w:szCs w:val="22"/>
          <w:lang w:eastAsia="ko-KR"/>
        </w:rPr>
        <w:t>datetime</w:t>
      </w:r>
      <w:r w:rsidR="00912659">
        <w:rPr>
          <w:rFonts w:eastAsiaTheme="minorEastAsia" w:hint="eastAsia"/>
          <w:sz w:val="22"/>
          <w:szCs w:val="22"/>
          <w:lang w:eastAsia="ko-KR"/>
        </w:rPr>
        <w:t>에서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필요한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12659">
        <w:rPr>
          <w:rFonts w:eastAsiaTheme="minorEastAsia" w:hint="eastAsia"/>
          <w:sz w:val="22"/>
          <w:szCs w:val="22"/>
          <w:lang w:eastAsia="ko-KR"/>
        </w:rPr>
        <w:t>데이터를</w:t>
      </w:r>
      <w:r w:rsidR="0091265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추출해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r</w:t>
      </w:r>
      <w:r w:rsidR="00312669">
        <w:rPr>
          <w:rFonts w:eastAsiaTheme="minorEastAsia"/>
          <w:sz w:val="22"/>
          <w:szCs w:val="22"/>
          <w:lang w:eastAsia="ko-KR"/>
        </w:rPr>
        <w:t>andom forest</w:t>
      </w:r>
      <w:r w:rsidR="00312669">
        <w:rPr>
          <w:rFonts w:eastAsiaTheme="minorEastAsia" w:hint="eastAsia"/>
          <w:sz w:val="22"/>
          <w:szCs w:val="22"/>
          <w:lang w:eastAsia="ko-KR"/>
        </w:rPr>
        <w:t>에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적용할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수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데이터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타입으로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바꾼다는</w:t>
      </w:r>
      <w:r w:rsidR="00312669">
        <w:rPr>
          <w:rFonts w:eastAsiaTheme="minor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것이</w:t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12669">
        <w:rPr>
          <w:rFonts w:eastAsiaTheme="minorEastAsia" w:hint="eastAsia"/>
          <w:sz w:val="22"/>
          <w:szCs w:val="22"/>
          <w:lang w:eastAsia="ko-KR"/>
        </w:rPr>
        <w:t>목표이다</w:t>
      </w:r>
      <w:r w:rsidR="00312669">
        <w:rPr>
          <w:rFonts w:eastAsiaTheme="minorEastAsia" w:hint="eastAsia"/>
          <w:sz w:val="22"/>
          <w:szCs w:val="22"/>
          <w:lang w:eastAsia="ko-KR"/>
        </w:rPr>
        <w:t>.</w:t>
      </w:r>
    </w:p>
    <w:p w14:paraId="04D37876" w14:textId="583E86D5" w:rsidR="00011654" w:rsidRDefault="00011654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</w:p>
    <w:p w14:paraId="71C772EA" w14:textId="77777777" w:rsidR="00011654" w:rsidRDefault="00011654" w:rsidP="00C272AC">
      <w:pPr>
        <w:suppressAutoHyphens w:val="0"/>
        <w:autoSpaceDE/>
        <w:autoSpaceDN w:val="0"/>
        <w:rPr>
          <w:rFonts w:eastAsiaTheme="minorEastAsia" w:hint="eastAsia"/>
          <w:sz w:val="22"/>
          <w:szCs w:val="22"/>
          <w:lang w:eastAsia="ko-KR"/>
        </w:rPr>
      </w:pPr>
    </w:p>
    <w:p w14:paraId="7A1219B9" w14:textId="7FF83A58" w:rsidR="00283B89" w:rsidRDefault="00283B89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12FBAC" wp14:editId="262CD454">
                <wp:simplePos x="0" y="0"/>
                <wp:positionH relativeFrom="column">
                  <wp:posOffset>0</wp:posOffset>
                </wp:positionH>
                <wp:positionV relativeFrom="paragraph">
                  <wp:posOffset>2249170</wp:posOffset>
                </wp:positionV>
                <wp:extent cx="659574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3185D" w14:textId="05CCFBC8" w:rsidR="00283B89" w:rsidRPr="00283B89" w:rsidRDefault="00283B89" w:rsidP="00283B89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train,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test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데이터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셋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Datetime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시간정보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추출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삽입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2FBAC" id="Text Box 8" o:spid="_x0000_s1029" type="#_x0000_t202" style="position:absolute;margin-left:0;margin-top:177.1pt;width:519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" stroked="f">
                <v:textbox style="mso-fit-shape-to-text:t" inset="0,0,0,0">
                  <w:txbxContent>
                    <w:p w14:paraId="32C3185D" w14:textId="05CCFBC8" w:rsidR="00283B89" w:rsidRPr="00283B89" w:rsidRDefault="00283B89" w:rsidP="00283B89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train,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test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데이터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셋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Datetime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시간정보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추출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및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삽입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2669">
        <w:rPr>
          <w:rFonts w:eastAsiaTheme="minorEastAsia" w:hint="eastAsia"/>
          <w:noProof/>
          <w:sz w:val="22"/>
          <w:szCs w:val="22"/>
          <w:lang w:eastAsia="ko-KR"/>
        </w:rPr>
        <w:drawing>
          <wp:anchor distT="0" distB="0" distL="114300" distR="114300" simplePos="0" relativeHeight="251664384" behindDoc="0" locked="0" layoutInCell="1" allowOverlap="1" wp14:anchorId="3BC9AAA5" wp14:editId="5B157438">
            <wp:simplePos x="0" y="0"/>
            <wp:positionH relativeFrom="margin">
              <wp:align>left</wp:align>
            </wp:positionH>
            <wp:positionV relativeFrom="paragraph">
              <wp:posOffset>14903</wp:posOffset>
            </wp:positionV>
            <wp:extent cx="6595745" cy="217741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574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669"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P</w:t>
      </w:r>
      <w:r>
        <w:rPr>
          <w:rFonts w:eastAsiaTheme="minorEastAsia" w:hint="eastAsia"/>
          <w:sz w:val="22"/>
          <w:szCs w:val="22"/>
          <w:lang w:eastAsia="ko-KR"/>
        </w:rPr>
        <w:t>andas</w:t>
      </w:r>
      <w:r>
        <w:rPr>
          <w:rFonts w:eastAsiaTheme="minorEastAsia" w:hint="eastAsia"/>
          <w:sz w:val="22"/>
          <w:szCs w:val="22"/>
          <w:lang w:eastAsia="ko-KR"/>
        </w:rPr>
        <w:t>에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있는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datetime</w:t>
      </w:r>
      <w:r>
        <w:rPr>
          <w:rFonts w:eastAsiaTheme="minorEastAsia" w:hint="eastAsia"/>
          <w:sz w:val="22"/>
          <w:szCs w:val="22"/>
          <w:lang w:eastAsia="ko-KR"/>
        </w:rPr>
        <w:t>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이용하여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train</w:t>
      </w:r>
      <w:r>
        <w:rPr>
          <w:rFonts w:eastAsiaTheme="minorEastAsia" w:hint="eastAsia"/>
          <w:sz w:val="22"/>
          <w:szCs w:val="22"/>
          <w:lang w:eastAsia="ko-KR"/>
        </w:rPr>
        <w:t>셋과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test</w:t>
      </w:r>
      <w:r>
        <w:rPr>
          <w:rFonts w:eastAsiaTheme="minorEastAsia" w:hint="eastAsia"/>
          <w:sz w:val="22"/>
          <w:szCs w:val="22"/>
          <w:lang w:eastAsia="ko-KR"/>
        </w:rPr>
        <w:t>셋에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있는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시간정보를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추출하여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다시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넣어주었다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>
        <w:rPr>
          <w:rFonts w:eastAsiaTheme="minorEastAsia"/>
          <w:sz w:val="22"/>
          <w:szCs w:val="22"/>
          <w:lang w:eastAsia="ko-KR"/>
        </w:rPr>
        <w:t xml:space="preserve"> </w:t>
      </w:r>
    </w:p>
    <w:p w14:paraId="4CAC9D9C" w14:textId="77777777" w:rsidR="00011654" w:rsidRDefault="00011654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</w:p>
    <w:p w14:paraId="1C5BE107" w14:textId="31E137D3" w:rsidR="00011654" w:rsidRDefault="00011654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</w:p>
    <w:p w14:paraId="7131C178" w14:textId="1D400F7C" w:rsidR="00011654" w:rsidRDefault="00011654" w:rsidP="00C272AC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</w:p>
    <w:p w14:paraId="3739C9D3" w14:textId="0A6B9417" w:rsidR="00011654" w:rsidRPr="00011654" w:rsidRDefault="00011654" w:rsidP="00C272AC">
      <w:pPr>
        <w:suppressAutoHyphens w:val="0"/>
        <w:autoSpaceDE/>
        <w:autoSpaceDN w:val="0"/>
        <w:rPr>
          <w:rFonts w:eastAsiaTheme="minorEastAsia" w:hint="eastAsia"/>
          <w:sz w:val="22"/>
          <w:szCs w:val="22"/>
          <w:lang w:eastAsia="ko-KR"/>
        </w:rPr>
      </w:pPr>
      <w:r w:rsidRPr="008174C4">
        <w:rPr>
          <w:rFonts w:eastAsiaTheme="minorEastAsia"/>
          <w:lang w:eastAsia="ko-KR"/>
        </w:rPr>
        <w:drawing>
          <wp:anchor distT="0" distB="0" distL="114300" distR="114300" simplePos="0" relativeHeight="251668480" behindDoc="0" locked="0" layoutInCell="1" allowOverlap="1" wp14:anchorId="57F39AC0" wp14:editId="1190CE56">
            <wp:simplePos x="0" y="0"/>
            <wp:positionH relativeFrom="margin">
              <wp:posOffset>3656965</wp:posOffset>
            </wp:positionH>
            <wp:positionV relativeFrom="paragraph">
              <wp:posOffset>393546</wp:posOffset>
            </wp:positionV>
            <wp:extent cx="1744345" cy="1955165"/>
            <wp:effectExtent l="0" t="0" r="8255" b="6985"/>
            <wp:wrapTopAndBottom/>
            <wp:docPr id="9" name="그림 9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영수증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3C854" w14:textId="7DFFC53C" w:rsidR="00011654" w:rsidRDefault="00011654" w:rsidP="00011654">
      <w:pPr>
        <w:suppressAutoHyphens w:val="0"/>
        <w:autoSpaceDE/>
        <w:autoSpaceDN w:val="0"/>
        <w:rPr>
          <w:rFonts w:eastAsiaTheme="minor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D1373E" wp14:editId="2D201150">
                <wp:simplePos x="0" y="0"/>
                <wp:positionH relativeFrom="column">
                  <wp:posOffset>3530993</wp:posOffset>
                </wp:positionH>
                <wp:positionV relativeFrom="paragraph">
                  <wp:posOffset>2324214</wp:posOffset>
                </wp:positionV>
                <wp:extent cx="174434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D0CD8" w14:textId="16E9FFEC" w:rsidR="008174C4" w:rsidRPr="008174C4" w:rsidRDefault="008174C4" w:rsidP="008174C4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제거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t</w:t>
                            </w:r>
                            <w:r w:rsidR="0001165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r</w:t>
                            </w:r>
                            <w:r w:rsidR="00011654"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ain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1373E" id="_x0000_s1030" type="#_x0000_t202" style="position:absolute;margin-left:278.05pt;margin-top:183pt;width:137.3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" stroked="f">
                <v:textbox style="mso-fit-shape-to-text:t" inset="0,0,0,0">
                  <w:txbxContent>
                    <w:p w14:paraId="0ABD0CD8" w14:textId="16E9FFEC" w:rsidR="008174C4" w:rsidRPr="008174C4" w:rsidRDefault="008174C4" w:rsidP="008174C4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제거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t</w:t>
                      </w:r>
                      <w:r w:rsidR="0001165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r</w:t>
                      </w:r>
                      <w:r w:rsidR="00011654"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ain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55ABF6" wp14:editId="5A3EFC83">
                <wp:simplePos x="0" y="0"/>
                <wp:positionH relativeFrom="column">
                  <wp:posOffset>311132</wp:posOffset>
                </wp:positionH>
                <wp:positionV relativeFrom="paragraph">
                  <wp:posOffset>2312373</wp:posOffset>
                </wp:positionV>
                <wp:extent cx="18034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D846" w14:textId="6E24A5EE" w:rsidR="008174C4" w:rsidRPr="008174C4" w:rsidRDefault="008174C4" w:rsidP="008174C4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8174C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제거</w:t>
                            </w:r>
                            <w:r w:rsidRPr="008174C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74C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전</w:t>
                            </w:r>
                            <w:r w:rsidRPr="008174C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174C4"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train </w:t>
                            </w:r>
                            <w:r w:rsidRPr="008174C4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ABF6" id="Text Box 10" o:spid="_x0000_s1031" type="#_x0000_t202" style="position:absolute;margin-left:24.5pt;margin-top:182.1pt;width:14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" stroked="f">
                <v:textbox style="mso-fit-shape-to-text:t" inset="0,0,0,0">
                  <w:txbxContent>
                    <w:p w14:paraId="369ED846" w14:textId="6E24A5EE" w:rsidR="008174C4" w:rsidRPr="008174C4" w:rsidRDefault="008174C4" w:rsidP="008174C4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 w:rsidRPr="008174C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제거</w:t>
                      </w:r>
                      <w:r w:rsidRPr="008174C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174C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전</w:t>
                      </w:r>
                      <w:r w:rsidRPr="008174C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174C4"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train </w:t>
                      </w:r>
                      <w:r w:rsidRPr="008174C4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 w:hint="eastAsia"/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6956EA0E" wp14:editId="6F3DEC11">
            <wp:simplePos x="0" y="0"/>
            <wp:positionH relativeFrom="column">
              <wp:posOffset>389501</wp:posOffset>
            </wp:positionH>
            <wp:positionV relativeFrom="paragraph">
              <wp:posOffset>148436</wp:posOffset>
            </wp:positionV>
            <wp:extent cx="1803400" cy="2155190"/>
            <wp:effectExtent l="0" t="0" r="6350" b="0"/>
            <wp:wrapTopAndBottom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3B89">
        <w:rPr>
          <w:rFonts w:eastAsiaTheme="minorEastAsia" w:hint="eastAsia"/>
          <w:lang w:eastAsia="ko-KR"/>
        </w:rPr>
        <w:t xml:space="preserve"> </w:t>
      </w:r>
    </w:p>
    <w:p w14:paraId="67BE2B63" w14:textId="5685E527" w:rsidR="00011654" w:rsidRDefault="00011654" w:rsidP="00011654">
      <w:pPr>
        <w:suppressAutoHyphens w:val="0"/>
        <w:autoSpaceDE/>
        <w:autoSpaceDN w:val="0"/>
        <w:ind w:firstLineChars="50" w:firstLine="100"/>
        <w:rPr>
          <w:rFonts w:eastAsiaTheme="minorEastAsia"/>
          <w:lang w:eastAsia="ko-KR"/>
        </w:rPr>
      </w:pPr>
    </w:p>
    <w:p w14:paraId="69B4DBD0" w14:textId="77777777" w:rsidR="00011654" w:rsidRDefault="00011654" w:rsidP="00011654">
      <w:pPr>
        <w:suppressAutoHyphens w:val="0"/>
        <w:autoSpaceDE/>
        <w:autoSpaceDN w:val="0"/>
        <w:ind w:firstLineChars="50" w:firstLine="100"/>
        <w:rPr>
          <w:rFonts w:eastAsiaTheme="minorEastAsia" w:hint="eastAsia"/>
          <w:lang w:eastAsia="ko-KR"/>
        </w:rPr>
      </w:pPr>
    </w:p>
    <w:p w14:paraId="15A942CF" w14:textId="059357E0" w:rsidR="008174C4" w:rsidRDefault="00283B89" w:rsidP="00011654">
      <w:pPr>
        <w:suppressAutoHyphens w:val="0"/>
        <w:autoSpaceDE/>
        <w:autoSpaceDN w:val="0"/>
        <w:ind w:firstLineChars="50" w:firstLine="100"/>
        <w:rPr>
          <w:rFonts w:eastAsiaTheme="minorEastAsia" w:hint="eastAsia"/>
          <w:lang w:eastAsia="ko-KR"/>
        </w:rPr>
      </w:pPr>
      <w:r>
        <w:rPr>
          <w:rFonts w:eastAsiaTheme="minorEastAsia" w:hint="eastAsia"/>
          <w:lang w:eastAsia="ko-KR"/>
        </w:rPr>
        <w:t>데이터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셋에서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필요한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데이터를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저장하였다</w:t>
      </w:r>
      <w:r>
        <w:rPr>
          <w:rFonts w:eastAsiaTheme="minorEastAsia" w:hint="eastAsia"/>
          <w:lang w:eastAsia="ko-KR"/>
        </w:rPr>
        <w:t>.</w:t>
      </w:r>
      <w:r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그러면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학습에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필요한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데이터를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선택해야한다</w:t>
      </w:r>
      <w:r w:rsidR="00B80111">
        <w:rPr>
          <w:rFonts w:eastAsiaTheme="minorEastAsia" w:hint="eastAsia"/>
          <w:lang w:eastAsia="ko-KR"/>
        </w:rPr>
        <w:t>.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데이터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셋을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보면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계절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공휴일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업무일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날씨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온도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체감온도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습도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풍속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비회원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대여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량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회원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대여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량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총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대여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량</w:t>
      </w:r>
      <w:r w:rsidR="00B80111">
        <w:rPr>
          <w:rFonts w:eastAsiaTheme="minorEastAsia" w:hint="eastAsia"/>
          <w:lang w:eastAsia="ko-KR"/>
        </w:rPr>
        <w:t>,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시간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정보가</w:t>
      </w:r>
      <w:r w:rsidR="00B80111">
        <w:rPr>
          <w:rFonts w:eastAsiaTheme="minorEastAsia" w:hint="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있다</w:t>
      </w:r>
      <w:r w:rsidR="00B80111">
        <w:rPr>
          <w:rFonts w:eastAsiaTheme="minorEastAsia" w:hint="eastAsia"/>
          <w:lang w:eastAsia="ko-KR"/>
        </w:rPr>
        <w:t>.</w:t>
      </w:r>
      <w:r w:rsidR="00B80111">
        <w:rPr>
          <w:rFonts w:eastAsiaTheme="minorEastAsia"/>
          <w:lang w:eastAsia="ko-KR"/>
        </w:rPr>
        <w:t xml:space="preserve"> </w:t>
      </w:r>
      <w:r w:rsidR="00B80111">
        <w:rPr>
          <w:rFonts w:eastAsiaTheme="minorEastAsia" w:hint="eastAsia"/>
          <w:lang w:eastAsia="ko-KR"/>
        </w:rPr>
        <w:t>여기서</w:t>
      </w:r>
      <w:r w:rsidR="00B80111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예측할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값인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비회원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대여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량</w:t>
      </w:r>
      <w:r w:rsidR="008174C4">
        <w:rPr>
          <w:rFonts w:eastAsiaTheme="minorEastAsia" w:hint="eastAsia"/>
          <w:lang w:eastAsia="ko-KR"/>
        </w:rPr>
        <w:t>,</w:t>
      </w:r>
      <w:r w:rsidR="008174C4">
        <w:rPr>
          <w:rFonts w:eastAsiaTheme="minor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회원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대여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량</w:t>
      </w:r>
      <w:r w:rsidR="008174C4">
        <w:rPr>
          <w:rFonts w:eastAsiaTheme="minorEastAsia"/>
          <w:lang w:eastAsia="ko-KR"/>
        </w:rPr>
        <w:t xml:space="preserve">, </w:t>
      </w:r>
      <w:r w:rsidR="008174C4">
        <w:rPr>
          <w:rFonts w:eastAsiaTheme="minorEastAsia" w:hint="eastAsia"/>
          <w:lang w:eastAsia="ko-KR"/>
        </w:rPr>
        <w:t>총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대여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량은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학습시킬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때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제외해야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한다</w:t>
      </w:r>
      <w:r w:rsidR="008174C4">
        <w:rPr>
          <w:rFonts w:eastAsiaTheme="minorEastAsia" w:hint="eastAsia"/>
          <w:lang w:eastAsia="ko-KR"/>
        </w:rPr>
        <w:t>.</w:t>
      </w:r>
      <w:r w:rsidR="008174C4">
        <w:rPr>
          <w:rFonts w:eastAsiaTheme="minor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또한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시간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정보를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따로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빼냈음으로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/>
          <w:lang w:eastAsia="ko-KR"/>
        </w:rPr>
        <w:t>datetime</w:t>
      </w:r>
      <w:r w:rsidR="008174C4">
        <w:rPr>
          <w:rFonts w:eastAsiaTheme="minorEastAsia" w:hint="eastAsia"/>
          <w:lang w:eastAsia="ko-KR"/>
        </w:rPr>
        <w:t>도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제외하고</w:t>
      </w:r>
      <w:r w:rsidR="008174C4">
        <w:rPr>
          <w:rFonts w:eastAsiaTheme="minor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학습시켜야</w:t>
      </w:r>
      <w:r w:rsidR="008174C4">
        <w:rPr>
          <w:rFonts w:eastAsiaTheme="minorEastAsia" w:hint="eastAsia"/>
          <w:lang w:eastAsia="ko-KR"/>
        </w:rPr>
        <w:t xml:space="preserve"> </w:t>
      </w:r>
      <w:r w:rsidR="008174C4">
        <w:rPr>
          <w:rFonts w:eastAsiaTheme="minorEastAsia" w:hint="eastAsia"/>
          <w:lang w:eastAsia="ko-KR"/>
        </w:rPr>
        <w:t>한다</w:t>
      </w:r>
      <w:r w:rsidR="008174C4">
        <w:rPr>
          <w:rFonts w:eastAsiaTheme="minorEastAsia" w:hint="eastAsia"/>
          <w:lang w:eastAsia="ko-KR"/>
        </w:rPr>
        <w:t>.</w:t>
      </w:r>
      <w:r w:rsidR="00011654">
        <w:rPr>
          <w:rFonts w:eastAsiaTheme="minorEastAsia"/>
          <w:lang w:eastAsia="ko-KR"/>
        </w:rPr>
        <w:br w:type="page"/>
      </w:r>
    </w:p>
    <w:p w14:paraId="2012B603" w14:textId="39973EEE" w:rsidR="00011654" w:rsidRDefault="00011654" w:rsidP="00011654">
      <w:pPr>
        <w:suppressAutoHyphens w:val="0"/>
        <w:autoSpaceDE/>
        <w:autoSpaceDN w:val="0"/>
        <w:ind w:left="202" w:firstLine="202"/>
        <w:rPr>
          <w:rFonts w:eastAsiaTheme="minorEastAsia"/>
          <w:b/>
          <w:bCs/>
          <w:sz w:val="32"/>
          <w:szCs w:val="32"/>
          <w:lang w:eastAsia="ko-KR"/>
        </w:rPr>
      </w:pPr>
      <w:r>
        <w:rPr>
          <w:rFonts w:eastAsiaTheme="minorEastAsia"/>
          <w:b/>
          <w:bCs/>
          <w:sz w:val="32"/>
          <w:szCs w:val="32"/>
          <w:lang w:eastAsia="ko-KR"/>
        </w:rPr>
        <w:lastRenderedPageBreak/>
        <w:t xml:space="preserve">2. </w:t>
      </w:r>
      <w:proofErr w:type="spellStart"/>
      <w:r>
        <w:rPr>
          <w:rFonts w:eastAsiaTheme="minorEastAsia" w:hint="eastAsia"/>
          <w:b/>
          <w:bCs/>
          <w:sz w:val="32"/>
          <w:szCs w:val="32"/>
          <w:lang w:eastAsia="ko-KR"/>
        </w:rPr>
        <w:t>결측치</w:t>
      </w:r>
      <w:proofErr w:type="spellEnd"/>
      <w:r>
        <w:rPr>
          <w:rFonts w:eastAsiaTheme="minorEastAsia"/>
          <w:b/>
          <w:bCs/>
          <w:sz w:val="32"/>
          <w:szCs w:val="32"/>
          <w:lang w:eastAsia="ko-KR"/>
        </w:rPr>
        <w:t xml:space="preserve"> </w:t>
      </w:r>
      <w:r>
        <w:rPr>
          <w:rFonts w:eastAsiaTheme="minorEastAsia" w:hint="eastAsia"/>
          <w:b/>
          <w:bCs/>
          <w:sz w:val="32"/>
          <w:szCs w:val="32"/>
          <w:lang w:eastAsia="ko-KR"/>
        </w:rPr>
        <w:t>업데이트</w:t>
      </w:r>
    </w:p>
    <w:p w14:paraId="1F358150" w14:textId="1D402107" w:rsidR="00011654" w:rsidRDefault="00011654" w:rsidP="00011654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</w:p>
    <w:p w14:paraId="71A17A58" w14:textId="175F17BE" w:rsidR="006F7819" w:rsidRDefault="006F7819" w:rsidP="00011654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C687720" wp14:editId="64A1A13E">
                <wp:simplePos x="0" y="0"/>
                <wp:positionH relativeFrom="column">
                  <wp:posOffset>3847465</wp:posOffset>
                </wp:positionH>
                <wp:positionV relativeFrom="paragraph">
                  <wp:posOffset>2271395</wp:posOffset>
                </wp:positionV>
                <wp:extent cx="2553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64E5D" w14:textId="7133AFAC" w:rsidR="006F7819" w:rsidRPr="006F7819" w:rsidRDefault="006F7819" w:rsidP="006F7819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결측치</w:t>
                            </w:r>
                            <w:proofErr w:type="spellEnd"/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87720" id="Text Box 13" o:spid="_x0000_s1032" type="#_x0000_t202" style="position:absolute;margin-left:302.95pt;margin-top:178.85pt;width:201.0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" stroked="f">
                <v:textbox style="mso-fit-shape-to-text:t" inset="0,0,0,0">
                  <w:txbxContent>
                    <w:p w14:paraId="2A064E5D" w14:textId="7133AFAC" w:rsidR="006F7819" w:rsidRPr="006F7819" w:rsidRDefault="006F7819" w:rsidP="006F7819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결측치</w:t>
                      </w:r>
                      <w:proofErr w:type="spellEnd"/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확인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F7819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73600" behindDoc="1" locked="0" layoutInCell="1" allowOverlap="1" wp14:anchorId="18A57CFF" wp14:editId="685199D7">
            <wp:simplePos x="0" y="0"/>
            <wp:positionH relativeFrom="margin">
              <wp:align>right</wp:align>
            </wp:positionH>
            <wp:positionV relativeFrom="paragraph">
              <wp:posOffset>68617</wp:posOffset>
            </wp:positionV>
            <wp:extent cx="2553335" cy="2145665"/>
            <wp:effectExtent l="0" t="0" r="0" b="6985"/>
            <wp:wrapTight wrapText="bothSides">
              <wp:wrapPolygon edited="0">
                <wp:start x="0" y="0"/>
                <wp:lineTo x="0" y="21479"/>
                <wp:lineTo x="21433" y="21479"/>
                <wp:lineTo x="21433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옆의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데이터를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보면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풍속에서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0</w:t>
      </w:r>
      <w:r>
        <w:rPr>
          <w:rFonts w:eastAsiaTheme="minorEastAsia" w:hint="eastAsia"/>
          <w:sz w:val="22"/>
          <w:szCs w:val="22"/>
          <w:lang w:eastAsia="ko-KR"/>
        </w:rPr>
        <w:t>이라는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값을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많이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가지는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것을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수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있다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소리는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진짜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풍속이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0</w:t>
      </w:r>
      <w:r>
        <w:rPr>
          <w:rFonts w:eastAsiaTheme="minorEastAsia" w:hint="eastAsia"/>
          <w:sz w:val="22"/>
          <w:szCs w:val="22"/>
          <w:lang w:eastAsia="ko-KR"/>
        </w:rPr>
        <w:t>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경우가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많이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존재하는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것과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아니면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측정되지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않아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>0</w:t>
      </w:r>
      <w:r>
        <w:rPr>
          <w:rFonts w:eastAsiaTheme="minorEastAsia" w:hint="eastAsia"/>
          <w:sz w:val="22"/>
          <w:szCs w:val="22"/>
          <w:lang w:eastAsia="ko-KR"/>
        </w:rPr>
        <w:t>으로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기록</w:t>
      </w:r>
      <w:r>
        <w:rPr>
          <w:rFonts w:eastAsiaTheme="minorEastAsia" w:hint="eastAsia"/>
          <w:sz w:val="22"/>
          <w:szCs w:val="22"/>
          <w:lang w:eastAsia="ko-KR"/>
        </w:rPr>
        <w:t>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현상이다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 w:rsidR="00E47DC4">
        <w:rPr>
          <w:rFonts w:eastAsiaTheme="minor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그러나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이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데이터에서는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gramStart"/>
      <w:r w:rsidR="00E47DC4">
        <w:rPr>
          <w:rFonts w:eastAsiaTheme="minorEastAsia" w:hint="eastAsia"/>
          <w:sz w:val="22"/>
          <w:szCs w:val="22"/>
          <w:lang w:eastAsia="ko-KR"/>
        </w:rPr>
        <w:t>측정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되지</w:t>
      </w:r>
      <w:proofErr w:type="gramEnd"/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않아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0</w:t>
      </w:r>
      <w:r w:rsidR="00E47DC4">
        <w:rPr>
          <w:rFonts w:eastAsiaTheme="minorEastAsia" w:hint="eastAsia"/>
          <w:sz w:val="22"/>
          <w:szCs w:val="22"/>
          <w:lang w:eastAsia="ko-KR"/>
        </w:rPr>
        <w:t>으로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기록되는</w:t>
      </w:r>
      <w:r w:rsidR="00E47DC4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E47DC4">
        <w:rPr>
          <w:rFonts w:eastAsiaTheme="minorEastAsia" w:hint="eastAsia"/>
          <w:sz w:val="22"/>
          <w:szCs w:val="22"/>
          <w:lang w:eastAsia="ko-KR"/>
        </w:rPr>
        <w:t>것이다</w:t>
      </w:r>
      <w:r w:rsidR="00E47DC4">
        <w:rPr>
          <w:rFonts w:eastAsiaTheme="minorEastAsia" w:hint="eastAsia"/>
          <w:sz w:val="22"/>
          <w:szCs w:val="22"/>
          <w:lang w:eastAsia="ko-KR"/>
        </w:rPr>
        <w:t>.</w:t>
      </w:r>
      <w:r w:rsidR="00E47DC4"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이것을</w:t>
      </w:r>
      <w:r w:rsidR="00CD6DE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수정하기</w:t>
      </w:r>
      <w:r w:rsidR="00CD6DE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위해</w:t>
      </w:r>
      <w:r w:rsidR="00CD6DE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/>
          <w:sz w:val="22"/>
          <w:szCs w:val="22"/>
          <w:lang w:eastAsia="ko-KR"/>
        </w:rPr>
        <w:t>2</w:t>
      </w:r>
      <w:r w:rsidR="00CD6DED">
        <w:rPr>
          <w:rFonts w:eastAsiaTheme="minorEastAsia" w:hint="eastAsia"/>
          <w:sz w:val="22"/>
          <w:szCs w:val="22"/>
          <w:lang w:eastAsia="ko-KR"/>
        </w:rPr>
        <w:t>가지</w:t>
      </w:r>
      <w:r w:rsidR="00CD6DE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방법을</w:t>
      </w:r>
      <w:r w:rsidR="00CD6DE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CD6DED">
        <w:rPr>
          <w:rFonts w:eastAsiaTheme="minorEastAsia" w:hint="eastAsia"/>
          <w:sz w:val="22"/>
          <w:szCs w:val="22"/>
          <w:lang w:eastAsia="ko-KR"/>
        </w:rPr>
        <w:t>있다</w:t>
      </w:r>
      <w:r w:rsidR="00CD6DED">
        <w:rPr>
          <w:rFonts w:eastAsiaTheme="minorEastAsia" w:hint="eastAsia"/>
          <w:sz w:val="22"/>
          <w:szCs w:val="22"/>
          <w:lang w:eastAsia="ko-KR"/>
        </w:rPr>
        <w:t>.</w:t>
      </w:r>
    </w:p>
    <w:p w14:paraId="6EC9067C" w14:textId="020BD81D" w:rsidR="00CD6DED" w:rsidRDefault="00CD6DED" w:rsidP="00011654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첫번째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방법은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다른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변수들로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풍속을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예측하는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방법이다</w:t>
      </w:r>
      <w:r>
        <w:rPr>
          <w:rFonts w:eastAsiaTheme="minorEastAsia" w:hint="eastAsia"/>
          <w:sz w:val="22"/>
          <w:szCs w:val="22"/>
          <w:lang w:eastAsia="ko-KR"/>
        </w:rPr>
        <w:t>.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그리고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두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번째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방법은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평균을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구해서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업데이트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하는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방법이다</w:t>
      </w:r>
      <w:r>
        <w:rPr>
          <w:rFonts w:eastAsiaTheme="minorEastAsia"/>
          <w:sz w:val="22"/>
          <w:szCs w:val="22"/>
          <w:lang w:eastAsia="ko-KR"/>
        </w:rPr>
        <w:t>.</w:t>
      </w:r>
    </w:p>
    <w:p w14:paraId="5CA087C6" w14:textId="163DB217" w:rsidR="006F7819" w:rsidRDefault="006F7819" w:rsidP="00011654">
      <w:pPr>
        <w:suppressAutoHyphens w:val="0"/>
        <w:autoSpaceDE/>
        <w:autoSpaceDN w:val="0"/>
        <w:rPr>
          <w:rFonts w:eastAsiaTheme="minorEastAsia"/>
          <w:sz w:val="22"/>
          <w:szCs w:val="22"/>
          <w:lang w:eastAsia="ko-KR"/>
        </w:rPr>
      </w:pPr>
    </w:p>
    <w:p w14:paraId="12484B81" w14:textId="23D0D450" w:rsidR="00F62086" w:rsidRDefault="00F62086" w:rsidP="00F62086">
      <w:pPr>
        <w:tabs>
          <w:tab w:val="left" w:pos="932"/>
        </w:tabs>
        <w:rPr>
          <w:rFonts w:eastAsiaTheme="minorEastAsia"/>
          <w:sz w:val="22"/>
          <w:szCs w:val="22"/>
          <w:lang w:eastAsia="ko-KR"/>
        </w:rPr>
      </w:pPr>
    </w:p>
    <w:p w14:paraId="1D6DBECE" w14:textId="77777777" w:rsidR="004E4283" w:rsidRDefault="004E4283" w:rsidP="00F62086">
      <w:pPr>
        <w:tabs>
          <w:tab w:val="left" w:pos="932"/>
        </w:tabs>
        <w:rPr>
          <w:rFonts w:eastAsiaTheme="minorEastAsia"/>
          <w:sz w:val="22"/>
          <w:szCs w:val="22"/>
          <w:lang w:eastAsia="ko-KR"/>
        </w:rPr>
      </w:pPr>
    </w:p>
    <w:p w14:paraId="67FFEFE7" w14:textId="60A35A57" w:rsidR="00F62086" w:rsidRDefault="00F62086" w:rsidP="00F62086">
      <w:pPr>
        <w:tabs>
          <w:tab w:val="left" w:pos="932"/>
        </w:tabs>
        <w:rPr>
          <w:rFonts w:eastAsiaTheme="minorEastAsia"/>
          <w:sz w:val="22"/>
          <w:szCs w:val="22"/>
          <w:lang w:eastAsia="ko-KR"/>
        </w:rPr>
      </w:pPr>
    </w:p>
    <w:p w14:paraId="75CDAB3F" w14:textId="1F073D0B" w:rsidR="00F62086" w:rsidRDefault="0093709F" w:rsidP="00F62086">
      <w:pPr>
        <w:tabs>
          <w:tab w:val="left" w:pos="932"/>
        </w:tabs>
        <w:rPr>
          <w:rFonts w:eastAsiaTheme="minorEastAsia"/>
          <w:sz w:val="22"/>
          <w:szCs w:val="22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5CB03D" wp14:editId="22E5A916">
                <wp:simplePos x="0" y="0"/>
                <wp:positionH relativeFrom="column">
                  <wp:posOffset>4725241</wp:posOffset>
                </wp:positionH>
                <wp:positionV relativeFrom="paragraph">
                  <wp:posOffset>2410398</wp:posOffset>
                </wp:positionV>
                <wp:extent cx="191262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85668" w14:textId="5DC0F743" w:rsidR="0093709F" w:rsidRPr="0093709F" w:rsidRDefault="0093709F" w:rsidP="0093709F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바뀐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데이터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CB03D" id="Text Box 17" o:spid="_x0000_s1033" type="#_x0000_t202" style="position:absolute;margin-left:372.05pt;margin-top:189.8pt;width:150.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GVyLQIAAGYEAAAOAAAAZHJzL2Uyb0RvYy54bWysVMFu2zAMvQ/YPwi6L04yLFu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" stroked="f">
                <v:textbox style="mso-fit-shape-to-text:t" inset="0,0,0,0">
                  <w:txbxContent>
                    <w:p w14:paraId="61385668" w14:textId="5DC0F743" w:rsidR="0093709F" w:rsidRPr="0093709F" w:rsidRDefault="0093709F" w:rsidP="0093709F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바뀐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데이터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F1CA73" wp14:editId="73538C05">
                <wp:simplePos x="0" y="0"/>
                <wp:positionH relativeFrom="page">
                  <wp:posOffset>596174</wp:posOffset>
                </wp:positionH>
                <wp:positionV relativeFrom="paragraph">
                  <wp:posOffset>2427936</wp:posOffset>
                </wp:positionV>
                <wp:extent cx="4344670" cy="19177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3E2D8" w14:textId="717C8AE4" w:rsidR="004E4283" w:rsidRPr="004E4283" w:rsidRDefault="0093709F" w:rsidP="004E4283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풍속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예측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1CA73" id="Text Box 15" o:spid="_x0000_s1034" type="#_x0000_t202" style="position:absolute;margin-left:46.95pt;margin-top:191.2pt;width:342.1pt;height:15.1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" stroked="f">
                <v:textbox inset="0,0,0,0">
                  <w:txbxContent>
                    <w:p w14:paraId="22E3E2D8" w14:textId="717C8AE4" w:rsidR="004E4283" w:rsidRPr="004E4283" w:rsidRDefault="0093709F" w:rsidP="004E4283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풍속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예측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3709F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79744" behindDoc="0" locked="0" layoutInCell="1" allowOverlap="1" wp14:anchorId="5E1F0FC8" wp14:editId="22D69F35">
            <wp:simplePos x="0" y="0"/>
            <wp:positionH relativeFrom="column">
              <wp:posOffset>4752080</wp:posOffset>
            </wp:positionH>
            <wp:positionV relativeFrom="paragraph">
              <wp:posOffset>1238393</wp:posOffset>
            </wp:positionV>
            <wp:extent cx="1912735" cy="115225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2735" cy="115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2086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76672" behindDoc="0" locked="0" layoutInCell="1" allowOverlap="1" wp14:anchorId="034A6785" wp14:editId="3AA4F336">
            <wp:simplePos x="0" y="0"/>
            <wp:positionH relativeFrom="margin">
              <wp:posOffset>-110509</wp:posOffset>
            </wp:positionH>
            <wp:positionV relativeFrom="paragraph">
              <wp:posOffset>161209</wp:posOffset>
            </wp:positionV>
            <wp:extent cx="4732655" cy="2251075"/>
            <wp:effectExtent l="0" t="0" r="0" b="0"/>
            <wp:wrapTopAndBottom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578E9" w14:textId="484F233A" w:rsidR="004E4283" w:rsidRDefault="004E4283" w:rsidP="00F62086">
      <w:pPr>
        <w:tabs>
          <w:tab w:val="left" w:pos="932"/>
        </w:tabs>
        <w:rPr>
          <w:rFonts w:eastAsiaTheme="minorEastAsia" w:hint="eastAsia"/>
          <w:sz w:val="22"/>
          <w:szCs w:val="22"/>
          <w:lang w:eastAsia="ko-KR"/>
        </w:rPr>
      </w:pPr>
    </w:p>
    <w:p w14:paraId="07018A14" w14:textId="28AEA75F" w:rsidR="00361495" w:rsidRDefault="00361495" w:rsidP="00F62086">
      <w:pPr>
        <w:tabs>
          <w:tab w:val="left" w:pos="932"/>
        </w:tabs>
        <w:rPr>
          <w:rFonts w:eastAsiaTheme="minorEastAsia" w:hint="eastAsia"/>
          <w:sz w:val="22"/>
          <w:szCs w:val="22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461002" wp14:editId="799849BB">
                <wp:simplePos x="0" y="0"/>
                <wp:positionH relativeFrom="column">
                  <wp:posOffset>4977439</wp:posOffset>
                </wp:positionH>
                <wp:positionV relativeFrom="paragraph">
                  <wp:posOffset>1343248</wp:posOffset>
                </wp:positionV>
                <wp:extent cx="163703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FA9B6B" w14:textId="0D5A11BD" w:rsidR="00361495" w:rsidRPr="00361495" w:rsidRDefault="00361495" w:rsidP="00361495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바뀐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데이터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61002" id="Text Box 21" o:spid="_x0000_s1035" type="#_x0000_t202" style="position:absolute;margin-left:391.9pt;margin-top:105.75pt;width:128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" stroked="f">
                <v:textbox style="mso-fit-shape-to-text:t" inset="0,0,0,0">
                  <w:txbxContent>
                    <w:p w14:paraId="26FA9B6B" w14:textId="0D5A11BD" w:rsidR="00361495" w:rsidRPr="00361495" w:rsidRDefault="00361495" w:rsidP="00361495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바뀐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데이터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39116F0" wp14:editId="16C284DF">
            <wp:simplePos x="0" y="0"/>
            <wp:positionH relativeFrom="column">
              <wp:posOffset>4954905</wp:posOffset>
            </wp:positionH>
            <wp:positionV relativeFrom="paragraph">
              <wp:posOffset>250190</wp:posOffset>
            </wp:positionV>
            <wp:extent cx="1637030" cy="1024890"/>
            <wp:effectExtent l="0" t="0" r="1270" b="381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50E785" wp14:editId="68973D42">
                <wp:simplePos x="0" y="0"/>
                <wp:positionH relativeFrom="column">
                  <wp:posOffset>-109855</wp:posOffset>
                </wp:positionH>
                <wp:positionV relativeFrom="paragraph">
                  <wp:posOffset>1365250</wp:posOffset>
                </wp:positionV>
                <wp:extent cx="447738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7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5C580" w14:textId="3E9FB39C" w:rsidR="00361495" w:rsidRPr="00361495" w:rsidRDefault="00361495" w:rsidP="00361495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풍속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업데이트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0E785" id="Text Box 20" o:spid="_x0000_s1036" type="#_x0000_t202" style="position:absolute;margin-left:-8.65pt;margin-top:107.5pt;width:352.5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" stroked="f">
                <v:textbox style="mso-fit-shape-to-text:t" inset="0,0,0,0">
                  <w:txbxContent>
                    <w:p w14:paraId="23C5C580" w14:textId="3E9FB39C" w:rsidR="00361495" w:rsidRPr="00361495" w:rsidRDefault="00361495" w:rsidP="00361495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풍속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업데이트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36A0045" wp14:editId="444B483F">
            <wp:simplePos x="0" y="0"/>
            <wp:positionH relativeFrom="column">
              <wp:posOffset>-109855</wp:posOffset>
            </wp:positionH>
            <wp:positionV relativeFrom="paragraph">
              <wp:posOffset>943614</wp:posOffset>
            </wp:positionV>
            <wp:extent cx="4477385" cy="364490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다른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변수들을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이용하여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풍속을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예측하여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업데이트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해준</w:t>
      </w:r>
      <w:r w:rsidR="0093709F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93709F">
        <w:rPr>
          <w:rFonts w:eastAsiaTheme="minorEastAsia" w:hint="eastAsia"/>
          <w:sz w:val="22"/>
          <w:szCs w:val="22"/>
          <w:lang w:eastAsia="ko-KR"/>
        </w:rPr>
        <w:t>결과이다</w:t>
      </w:r>
      <w:r w:rsidR="0093709F">
        <w:rPr>
          <w:rFonts w:eastAsiaTheme="minorEastAsia" w:hint="eastAsia"/>
          <w:sz w:val="22"/>
          <w:szCs w:val="22"/>
          <w:lang w:eastAsia="ko-KR"/>
        </w:rPr>
        <w:t>.</w:t>
      </w:r>
      <w:r w:rsidR="0093709F">
        <w:rPr>
          <w:rFonts w:eastAsiaTheme="minorEastAsia"/>
          <w:sz w:val="22"/>
          <w:szCs w:val="22"/>
          <w:lang w:eastAsia="ko-KR"/>
        </w:rPr>
        <w:t xml:space="preserve"> </w:t>
      </w:r>
    </w:p>
    <w:p w14:paraId="0350756E" w14:textId="065308EF" w:rsidR="00361495" w:rsidRDefault="0093709F" w:rsidP="00F62086">
      <w:pPr>
        <w:tabs>
          <w:tab w:val="left" w:pos="932"/>
        </w:tabs>
        <w:rPr>
          <w:noProof/>
          <w:lang w:eastAsia="ko-KR"/>
        </w:rPr>
      </w:pPr>
      <w:r w:rsidRPr="0093709F">
        <w:rPr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전체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평균을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사용하여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풍속아</w:t>
      </w:r>
      <w:r w:rsidR="00361495">
        <w:rPr>
          <w:rFonts w:hint="eastAsia"/>
          <w:noProof/>
          <w:lang w:eastAsia="ko-KR"/>
        </w:rPr>
        <w:t xml:space="preserve"> 0</w:t>
      </w:r>
      <w:r w:rsidR="00361495">
        <w:rPr>
          <w:rFonts w:hint="eastAsia"/>
          <w:noProof/>
          <w:lang w:eastAsia="ko-KR"/>
        </w:rPr>
        <w:t>인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값들을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업데이트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해준</w:t>
      </w:r>
      <w:r w:rsidR="00361495">
        <w:rPr>
          <w:rFonts w:hint="eastAsia"/>
          <w:noProof/>
          <w:lang w:eastAsia="ko-KR"/>
        </w:rPr>
        <w:t xml:space="preserve"> </w:t>
      </w:r>
      <w:r w:rsidR="00361495">
        <w:rPr>
          <w:rFonts w:hint="eastAsia"/>
          <w:noProof/>
          <w:lang w:eastAsia="ko-KR"/>
        </w:rPr>
        <w:t>결과이다</w:t>
      </w:r>
      <w:r w:rsidR="00361495">
        <w:rPr>
          <w:rFonts w:hint="eastAsia"/>
          <w:noProof/>
          <w:lang w:eastAsia="ko-KR"/>
        </w:rPr>
        <w:t>.</w:t>
      </w:r>
    </w:p>
    <w:p w14:paraId="02DF4CA4" w14:textId="77777777" w:rsidR="00203086" w:rsidRDefault="00203086" w:rsidP="00203086">
      <w:pPr>
        <w:suppressAutoHyphens w:val="0"/>
        <w:autoSpaceDE/>
        <w:rPr>
          <w:rFonts w:eastAsiaTheme="minorEastAsia" w:hint="eastAsia"/>
          <w:sz w:val="22"/>
          <w:szCs w:val="22"/>
          <w:lang w:eastAsia="ko-KR"/>
        </w:rPr>
      </w:pPr>
    </w:p>
    <w:p w14:paraId="37C471EB" w14:textId="4BFD1CF6" w:rsidR="00203086" w:rsidRDefault="00361495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두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가지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방법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중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퍼포먼스가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더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높은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평균으로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풍속을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업데이트해주는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방법으로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모델링을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할</w:t>
      </w:r>
      <w:r w:rsidR="00203086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203086">
        <w:rPr>
          <w:rFonts w:eastAsiaTheme="minorEastAsia" w:hint="eastAsia"/>
          <w:sz w:val="22"/>
          <w:szCs w:val="22"/>
          <w:lang w:eastAsia="ko-KR"/>
        </w:rPr>
        <w:t>것이다</w:t>
      </w:r>
      <w:r w:rsidR="00203086">
        <w:rPr>
          <w:rFonts w:eastAsiaTheme="minorEastAsia" w:hint="eastAsia"/>
          <w:sz w:val="22"/>
          <w:szCs w:val="22"/>
          <w:lang w:eastAsia="ko-KR"/>
        </w:rPr>
        <w:t>.</w:t>
      </w:r>
    </w:p>
    <w:p w14:paraId="157575E4" w14:textId="3767C794" w:rsidR="00203086" w:rsidRDefault="00203086" w:rsidP="00203086">
      <w:pPr>
        <w:suppressAutoHyphens w:val="0"/>
        <w:autoSpaceDE/>
        <w:autoSpaceDN w:val="0"/>
        <w:rPr>
          <w:rFonts w:eastAsiaTheme="minorEastAsia"/>
          <w:b/>
          <w:bCs/>
          <w:sz w:val="40"/>
          <w:szCs w:val="40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br w:type="page"/>
      </w:r>
      <w:r>
        <w:rPr>
          <w:rFonts w:eastAsiaTheme="minorEastAsia"/>
          <w:b/>
          <w:bCs/>
          <w:sz w:val="40"/>
          <w:szCs w:val="40"/>
          <w:lang w:eastAsia="ko-KR"/>
        </w:rPr>
        <w:lastRenderedPageBreak/>
        <w:t>I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V</w:t>
      </w:r>
      <w:r>
        <w:rPr>
          <w:rFonts w:eastAsiaTheme="minorEastAsia"/>
          <w:b/>
          <w:bCs/>
          <w:sz w:val="40"/>
          <w:szCs w:val="40"/>
          <w:lang w:eastAsia="ko-KR"/>
        </w:rPr>
        <w:t xml:space="preserve">. 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방법</w:t>
      </w:r>
    </w:p>
    <w:p w14:paraId="668A1B65" w14:textId="79168325" w:rsidR="00F15C3C" w:rsidRDefault="00203086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t xml:space="preserve"> </w:t>
      </w:r>
    </w:p>
    <w:p w14:paraId="57218F22" w14:textId="09593258" w:rsidR="00F15C3C" w:rsidRDefault="00AE425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98D889" wp14:editId="7801BCA8">
            <wp:simplePos x="0" y="0"/>
            <wp:positionH relativeFrom="column">
              <wp:posOffset>430119</wp:posOffset>
            </wp:positionH>
            <wp:positionV relativeFrom="paragraph">
              <wp:posOffset>2137410</wp:posOffset>
            </wp:positionV>
            <wp:extent cx="2896235" cy="1273810"/>
            <wp:effectExtent l="0" t="0" r="0" b="254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2FF484" wp14:editId="2234B582">
                <wp:simplePos x="0" y="0"/>
                <wp:positionH relativeFrom="column">
                  <wp:posOffset>3462020</wp:posOffset>
                </wp:positionH>
                <wp:positionV relativeFrom="paragraph">
                  <wp:posOffset>5048885</wp:posOffset>
                </wp:positionV>
                <wp:extent cx="308927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DF966" w14:textId="38383AE3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시간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요일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FF484" id="Text Box 36" o:spid="_x0000_s1037" type="#_x0000_t202" style="position:absolute;margin-left:272.6pt;margin-top:397.55pt;width:243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0jZMAIAAGcEAAAOAAAAZHJzL2Uyb0RvYy54bWysVE1v2zAMvQ/YfxB0X5wPNO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" stroked="f">
                <v:textbox style="mso-fit-shape-to-text:t" inset="0,0,0,0">
                  <w:txbxContent>
                    <w:p w14:paraId="7BCDF966" w14:textId="38383AE3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시간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-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요일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A715BF5" wp14:editId="4C7E3546">
            <wp:simplePos x="0" y="0"/>
            <wp:positionH relativeFrom="column">
              <wp:posOffset>3462636</wp:posOffset>
            </wp:positionH>
            <wp:positionV relativeFrom="paragraph">
              <wp:posOffset>3682626</wp:posOffset>
            </wp:positionV>
            <wp:extent cx="3089275" cy="1309370"/>
            <wp:effectExtent l="0" t="0" r="0" b="508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6C9B95" wp14:editId="4F629F60">
                <wp:simplePos x="0" y="0"/>
                <wp:positionH relativeFrom="column">
                  <wp:posOffset>186690</wp:posOffset>
                </wp:positionH>
                <wp:positionV relativeFrom="paragraph">
                  <wp:posOffset>5070475</wp:posOffset>
                </wp:positionV>
                <wp:extent cx="316039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23855" w14:textId="41177AA5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AE4251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시간</w:t>
                            </w:r>
                            <w:r w:rsidRPr="00AE4251"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  <w:r w:rsidRPr="00AE4251"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날씨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C9B95" id="Text Box 35" o:spid="_x0000_s1038" type="#_x0000_t202" style="position:absolute;margin-left:14.7pt;margin-top:399.25pt;width:248.8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" stroked="f">
                <v:textbox style="mso-fit-shape-to-text:t" inset="0,0,0,0">
                  <w:txbxContent>
                    <w:p w14:paraId="0AE23855" w14:textId="41177AA5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 w:rsidRPr="00AE4251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시간</w:t>
                      </w:r>
                      <w:r w:rsidRPr="00AE4251"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-</w:t>
                      </w:r>
                      <w:r w:rsidRPr="00AE4251"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날씨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F17183B" wp14:editId="4C3B3B29">
            <wp:simplePos x="0" y="0"/>
            <wp:positionH relativeFrom="margin">
              <wp:posOffset>187032</wp:posOffset>
            </wp:positionH>
            <wp:positionV relativeFrom="paragraph">
              <wp:posOffset>3682776</wp:posOffset>
            </wp:positionV>
            <wp:extent cx="3160395" cy="1330960"/>
            <wp:effectExtent l="0" t="0" r="1905" b="254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76FF73" wp14:editId="38FECC2E">
                <wp:simplePos x="0" y="0"/>
                <wp:positionH relativeFrom="column">
                  <wp:posOffset>3403600</wp:posOffset>
                </wp:positionH>
                <wp:positionV relativeFrom="paragraph">
                  <wp:posOffset>3441065</wp:posOffset>
                </wp:positionV>
                <wp:extent cx="29972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8B7CC" w14:textId="45F1BF10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시간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계절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6FF73" id="Text Box 34" o:spid="_x0000_s1039" type="#_x0000_t202" style="position:absolute;margin-left:268pt;margin-top:270.95pt;width:23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" stroked="f">
                <v:textbox style="mso-fit-shape-to-text:t" inset="0,0,0,0">
                  <w:txbxContent>
                    <w:p w14:paraId="2508B7CC" w14:textId="45F1BF10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시간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-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계절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A330FC3" wp14:editId="2DC193DB">
            <wp:simplePos x="0" y="0"/>
            <wp:positionH relativeFrom="margin">
              <wp:align>right</wp:align>
            </wp:positionH>
            <wp:positionV relativeFrom="paragraph">
              <wp:posOffset>2105268</wp:posOffset>
            </wp:positionV>
            <wp:extent cx="2997200" cy="127889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7C1BF0" wp14:editId="44590FE0">
                <wp:simplePos x="0" y="0"/>
                <wp:positionH relativeFrom="column">
                  <wp:posOffset>238760</wp:posOffset>
                </wp:positionH>
                <wp:positionV relativeFrom="paragraph">
                  <wp:posOffset>3429635</wp:posOffset>
                </wp:positionV>
                <wp:extent cx="30988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C7FC1" w14:textId="6EC9B54A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noProof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월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C1BF0" id="Text Box 33" o:spid="_x0000_s1040" type="#_x0000_t202" style="position:absolute;margin-left:18.8pt;margin-top:270.05pt;width:244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" stroked="f">
                <v:textbox style="mso-fit-shape-to-text:t" inset="0,0,0,0">
                  <w:txbxContent>
                    <w:p w14:paraId="606C7FC1" w14:textId="6EC9B54A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noProof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월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61875A" wp14:editId="3D2ADF13">
                <wp:simplePos x="0" y="0"/>
                <wp:positionH relativeFrom="column">
                  <wp:posOffset>3299460</wp:posOffset>
                </wp:positionH>
                <wp:positionV relativeFrom="paragraph">
                  <wp:posOffset>1791335</wp:posOffset>
                </wp:positionV>
                <wp:extent cx="299974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EC59" w14:textId="32B48497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계절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날씨에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따른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1875A" id="Text Box 32" o:spid="_x0000_s1041" type="#_x0000_t202" style="position:absolute;margin-left:259.8pt;margin-top:141.05pt;width:236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" stroked="f">
                <v:textbox style="mso-fit-shape-to-text:t" inset="0,0,0,0">
                  <w:txbxContent>
                    <w:p w14:paraId="7C63EC59" w14:textId="32B48497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계절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,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날씨에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따른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4B3" w:rsidRPr="00F15C3C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93056" behindDoc="0" locked="0" layoutInCell="1" allowOverlap="1" wp14:anchorId="1BF6B9B3" wp14:editId="2AA489A0">
            <wp:simplePos x="0" y="0"/>
            <wp:positionH relativeFrom="column">
              <wp:posOffset>3299460</wp:posOffset>
            </wp:positionH>
            <wp:positionV relativeFrom="paragraph">
              <wp:posOffset>302821</wp:posOffset>
            </wp:positionV>
            <wp:extent cx="2999740" cy="1431925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ACFFB7" wp14:editId="66491886">
                <wp:simplePos x="0" y="0"/>
                <wp:positionH relativeFrom="column">
                  <wp:posOffset>254635</wp:posOffset>
                </wp:positionH>
                <wp:positionV relativeFrom="paragraph">
                  <wp:posOffset>1807845</wp:posOffset>
                </wp:positionV>
                <wp:extent cx="3093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CDECD0" w14:textId="7E32FE87" w:rsidR="00AE4251" w:rsidRPr="00AE4251" w:rsidRDefault="00AE4251" w:rsidP="00AE4251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업무일에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따른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빈도수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CFFB7" id="Text Box 31" o:spid="_x0000_s1042" type="#_x0000_t202" style="position:absolute;margin-left:20.05pt;margin-top:142.35pt;width:24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" stroked="f">
                <v:textbox style="mso-fit-shape-to-text:t" inset="0,0,0,0">
                  <w:txbxContent>
                    <w:p w14:paraId="5BCDECD0" w14:textId="7E32FE87" w:rsidR="00AE4251" w:rsidRPr="00AE4251" w:rsidRDefault="00AE4251" w:rsidP="00AE4251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휴일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업무일에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따른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빈도수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344B3" w:rsidRPr="00F15C3C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92032" behindDoc="0" locked="0" layoutInCell="1" allowOverlap="1" wp14:anchorId="22B5BCBC" wp14:editId="0B460F0D">
            <wp:simplePos x="0" y="0"/>
            <wp:positionH relativeFrom="column">
              <wp:posOffset>254635</wp:posOffset>
            </wp:positionH>
            <wp:positionV relativeFrom="paragraph">
              <wp:posOffset>282539</wp:posOffset>
            </wp:positionV>
            <wp:extent cx="3093720" cy="1468755"/>
            <wp:effectExtent l="0" t="0" r="0" b="0"/>
            <wp:wrapThrough wrapText="bothSides">
              <wp:wrapPolygon edited="0">
                <wp:start x="0" y="0"/>
                <wp:lineTo x="0" y="21292"/>
                <wp:lineTo x="21414" y="21292"/>
                <wp:lineTo x="21414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C3C">
        <w:rPr>
          <w:rFonts w:eastAsiaTheme="minorEastAsia" w:hint="eastAsia"/>
          <w:sz w:val="22"/>
          <w:szCs w:val="22"/>
          <w:lang w:eastAsia="ko-KR"/>
        </w:rPr>
        <w:t xml:space="preserve"> </w:t>
      </w:r>
    </w:p>
    <w:p w14:paraId="5A393278" w14:textId="0F5D6BCB" w:rsidR="00AE4251" w:rsidRDefault="00AE4251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5CB617D5" w14:textId="7C0E3C0D" w:rsidR="00690E10" w:rsidRPr="00690E10" w:rsidRDefault="00AE4251" w:rsidP="00690E10">
      <w:pPr>
        <w:pStyle w:val="af"/>
        <w:shd w:val="clear" w:color="auto" w:fill="FFFFFF"/>
        <w:spacing w:before="0" w:beforeAutospacing="0" w:after="0" w:afterAutospacing="0"/>
        <w:rPr>
          <w:rFonts w:hint="eastAsia"/>
          <w:color w:val="000000"/>
          <w:sz w:val="22"/>
          <w:szCs w:val="22"/>
        </w:rPr>
      </w:pPr>
      <w:r w:rsidRPr="00690E10">
        <w:rPr>
          <w:rFonts w:hint="eastAsia"/>
          <w:sz w:val="22"/>
          <w:szCs w:val="22"/>
        </w:rPr>
        <w:t xml:space="preserve"> </w:t>
      </w:r>
      <w:r w:rsidR="00690E10" w:rsidRPr="00690E10">
        <w:rPr>
          <w:rFonts w:hint="eastAsia"/>
          <w:sz w:val="22"/>
          <w:szCs w:val="22"/>
        </w:rPr>
        <w:t xml:space="preserve">차트로 통해 </w:t>
      </w:r>
      <w:r w:rsidR="00690E10" w:rsidRPr="00690E10">
        <w:rPr>
          <w:sz w:val="22"/>
          <w:szCs w:val="22"/>
        </w:rPr>
        <w:t>“</w:t>
      </w:r>
      <w:r w:rsidR="00690E10" w:rsidRPr="00690E10">
        <w:rPr>
          <w:color w:val="000000"/>
          <w:sz w:val="22"/>
          <w:szCs w:val="22"/>
          <w:shd w:val="clear" w:color="auto" w:fill="FFFFFF"/>
        </w:rPr>
        <w:t xml:space="preserve">휴일과 출근일은 </w:t>
      </w:r>
      <w:proofErr w:type="spellStart"/>
      <w:r w:rsidR="00690E10" w:rsidRPr="00690E10">
        <w:rPr>
          <w:color w:val="000000"/>
          <w:sz w:val="22"/>
          <w:szCs w:val="22"/>
          <w:shd w:val="clear" w:color="auto" w:fill="FFFFFF"/>
        </w:rPr>
        <w:t>대여량에</w:t>
      </w:r>
      <w:proofErr w:type="spellEnd"/>
      <w:r w:rsidR="00690E10" w:rsidRPr="00690E10">
        <w:rPr>
          <w:color w:val="000000"/>
          <w:sz w:val="22"/>
          <w:szCs w:val="22"/>
          <w:shd w:val="clear" w:color="auto" w:fill="FFFFFF"/>
        </w:rPr>
        <w:t xml:space="preserve"> 큰 영향을 안 준다.</w:t>
      </w:r>
      <w:r w:rsidR="00690E10" w:rsidRPr="00690E10">
        <w:rPr>
          <w:color w:val="000000"/>
          <w:sz w:val="22"/>
          <w:szCs w:val="22"/>
          <w:shd w:val="clear" w:color="auto" w:fill="FFFFFF"/>
        </w:rPr>
        <w:t>”</w:t>
      </w:r>
      <w:r w:rsidR="00690E10" w:rsidRPr="00690E10">
        <w:rPr>
          <w:rFonts w:hint="eastAsia"/>
          <w:color w:val="000000"/>
          <w:sz w:val="22"/>
          <w:szCs w:val="22"/>
          <w:shd w:val="clear" w:color="auto" w:fill="FFFFFF"/>
        </w:rPr>
        <w:t>,</w:t>
      </w:r>
      <w:r w:rsidR="00690E10" w:rsidRPr="00690E10">
        <w:rPr>
          <w:color w:val="000000"/>
          <w:sz w:val="22"/>
          <w:szCs w:val="22"/>
          <w:shd w:val="clear" w:color="auto" w:fill="FFFFFF"/>
        </w:rPr>
        <w:t xml:space="preserve"> “</w:t>
      </w:r>
      <w:r w:rsidR="00690E10" w:rsidRPr="00690E10">
        <w:rPr>
          <w:color w:val="000000"/>
          <w:sz w:val="22"/>
          <w:szCs w:val="22"/>
        </w:rPr>
        <w:t xml:space="preserve">계절과 날씨는 </w:t>
      </w:r>
      <w:proofErr w:type="spellStart"/>
      <w:r w:rsidR="00690E10" w:rsidRPr="00690E10">
        <w:rPr>
          <w:color w:val="000000"/>
          <w:sz w:val="22"/>
          <w:szCs w:val="22"/>
        </w:rPr>
        <w:t>대여량에</w:t>
      </w:r>
      <w:proofErr w:type="spellEnd"/>
      <w:r w:rsidR="00690E10" w:rsidRPr="00690E10">
        <w:rPr>
          <w:color w:val="000000"/>
          <w:sz w:val="22"/>
          <w:szCs w:val="22"/>
        </w:rPr>
        <w:t xml:space="preserve"> 영향을 준다.</w:t>
      </w:r>
      <w:r w:rsidR="00690E10" w:rsidRPr="00690E10">
        <w:rPr>
          <w:color w:val="000000"/>
          <w:sz w:val="22"/>
          <w:szCs w:val="22"/>
        </w:rPr>
        <w:t>”</w:t>
      </w:r>
      <w:r w:rsidR="00690E10" w:rsidRPr="00690E10">
        <w:rPr>
          <w:rFonts w:hint="eastAsia"/>
          <w:color w:val="000000"/>
          <w:sz w:val="22"/>
          <w:szCs w:val="22"/>
        </w:rPr>
        <w:t xml:space="preserve">, </w:t>
      </w:r>
      <w:r w:rsidR="00690E10" w:rsidRPr="00690E10">
        <w:rPr>
          <w:color w:val="000000"/>
          <w:sz w:val="22"/>
          <w:szCs w:val="22"/>
        </w:rPr>
        <w:t>“</w:t>
      </w:r>
      <w:r w:rsidR="00690E10" w:rsidRPr="00690E10">
        <w:rPr>
          <w:color w:val="000000"/>
          <w:sz w:val="22"/>
          <w:szCs w:val="22"/>
        </w:rPr>
        <w:t>날씨가 안 좋은 날에는 대여</w:t>
      </w:r>
      <w:r w:rsidR="00690E10" w:rsidRPr="00690E10">
        <w:rPr>
          <w:rFonts w:hint="eastAsia"/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량이 거의 없다.</w:t>
      </w:r>
      <w:r w:rsidR="00690E10" w:rsidRPr="00690E10">
        <w:rPr>
          <w:color w:val="000000"/>
          <w:sz w:val="22"/>
          <w:szCs w:val="22"/>
        </w:rPr>
        <w:t>”</w:t>
      </w:r>
      <w:r w:rsidR="00690E10" w:rsidRPr="00690E10">
        <w:rPr>
          <w:rFonts w:hint="eastAsia"/>
          <w:color w:val="000000"/>
          <w:sz w:val="22"/>
          <w:szCs w:val="22"/>
        </w:rPr>
        <w:t>,</w:t>
      </w:r>
      <w:r w:rsidR="00690E10" w:rsidRPr="00690E10">
        <w:rPr>
          <w:color w:val="000000"/>
          <w:sz w:val="22"/>
          <w:szCs w:val="22"/>
        </w:rPr>
        <w:t xml:space="preserve"> “</w:t>
      </w:r>
      <w:r w:rsidR="00690E10" w:rsidRPr="00690E10">
        <w:rPr>
          <w:color w:val="000000"/>
          <w:sz w:val="22"/>
          <w:szCs w:val="22"/>
        </w:rPr>
        <w:t xml:space="preserve">월은 </w:t>
      </w:r>
      <w:proofErr w:type="spellStart"/>
      <w:r w:rsidR="00690E10" w:rsidRPr="00690E10">
        <w:rPr>
          <w:color w:val="000000"/>
          <w:sz w:val="22"/>
          <w:szCs w:val="22"/>
        </w:rPr>
        <w:t>대여량에</w:t>
      </w:r>
      <w:proofErr w:type="spellEnd"/>
      <w:r w:rsidR="00690E10" w:rsidRPr="00690E10">
        <w:rPr>
          <w:color w:val="000000"/>
          <w:sz w:val="22"/>
          <w:szCs w:val="22"/>
        </w:rPr>
        <w:t xml:space="preserve"> 영향을 준다.</w:t>
      </w:r>
      <w:r w:rsidR="00690E10" w:rsidRPr="00690E10">
        <w:rPr>
          <w:rFonts w:hint="eastAsia"/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6월부터 10월까지 이용 고객이 많다.</w:t>
      </w:r>
      <w:r w:rsidR="00690E10" w:rsidRPr="00690E10">
        <w:rPr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즉 여름과 가을에 이용 고객이 많다.</w:t>
      </w:r>
      <w:r w:rsidR="00690E10" w:rsidRPr="00690E10">
        <w:rPr>
          <w:color w:val="000000"/>
          <w:sz w:val="22"/>
          <w:szCs w:val="22"/>
        </w:rPr>
        <w:t>”</w:t>
      </w:r>
      <w:r w:rsidR="00690E10" w:rsidRPr="00690E10">
        <w:rPr>
          <w:rFonts w:hint="eastAsia"/>
          <w:color w:val="000000"/>
          <w:sz w:val="22"/>
          <w:szCs w:val="22"/>
        </w:rPr>
        <w:t>,</w:t>
      </w:r>
      <w:r w:rsidR="00690E10" w:rsidRPr="00690E10">
        <w:rPr>
          <w:color w:val="000000"/>
          <w:sz w:val="22"/>
          <w:szCs w:val="22"/>
        </w:rPr>
        <w:t xml:space="preserve"> “</w:t>
      </w:r>
      <w:r w:rsidR="00690E10" w:rsidRPr="00690E10">
        <w:rPr>
          <w:color w:val="000000"/>
          <w:sz w:val="22"/>
          <w:szCs w:val="22"/>
        </w:rPr>
        <w:t xml:space="preserve">계절은 </w:t>
      </w:r>
      <w:proofErr w:type="spellStart"/>
      <w:r w:rsidR="00690E10" w:rsidRPr="00690E10">
        <w:rPr>
          <w:color w:val="000000"/>
          <w:sz w:val="22"/>
          <w:szCs w:val="22"/>
        </w:rPr>
        <w:t>대여량에</w:t>
      </w:r>
      <w:proofErr w:type="spellEnd"/>
      <w:r w:rsidR="00690E10" w:rsidRPr="00690E10">
        <w:rPr>
          <w:color w:val="000000"/>
          <w:sz w:val="22"/>
          <w:szCs w:val="22"/>
        </w:rPr>
        <w:t xml:space="preserve"> 영향을 준다.</w:t>
      </w:r>
      <w:r w:rsidR="00690E10" w:rsidRPr="00690E10">
        <w:rPr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주로 출퇴근 시간에 이용을 많이 한다.</w:t>
      </w:r>
      <w:r w:rsidR="00690E10" w:rsidRPr="00690E10">
        <w:rPr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다른 계절에 비해 겨울에는 이용 고객의 수가 적다.</w:t>
      </w:r>
      <w:r w:rsidR="00690E10" w:rsidRPr="00690E10">
        <w:rPr>
          <w:color w:val="000000"/>
          <w:sz w:val="22"/>
          <w:szCs w:val="22"/>
        </w:rPr>
        <w:t>”</w:t>
      </w:r>
      <w:r w:rsidR="00690E10" w:rsidRPr="00690E10">
        <w:rPr>
          <w:rFonts w:hint="eastAsia"/>
          <w:color w:val="000000"/>
          <w:sz w:val="22"/>
          <w:szCs w:val="22"/>
        </w:rPr>
        <w:t>,</w:t>
      </w:r>
      <w:r w:rsidR="00690E10" w:rsidRPr="00690E10">
        <w:rPr>
          <w:color w:val="000000"/>
          <w:sz w:val="22"/>
          <w:szCs w:val="22"/>
        </w:rPr>
        <w:t xml:space="preserve"> “</w:t>
      </w:r>
      <w:r w:rsidR="00690E10" w:rsidRPr="00690E10">
        <w:rPr>
          <w:color w:val="000000"/>
          <w:sz w:val="22"/>
          <w:szCs w:val="22"/>
        </w:rPr>
        <w:t xml:space="preserve">날씨는 </w:t>
      </w:r>
      <w:proofErr w:type="spellStart"/>
      <w:r w:rsidR="00690E10" w:rsidRPr="00690E10">
        <w:rPr>
          <w:color w:val="000000"/>
          <w:sz w:val="22"/>
          <w:szCs w:val="22"/>
        </w:rPr>
        <w:t>대여량에</w:t>
      </w:r>
      <w:proofErr w:type="spellEnd"/>
      <w:r w:rsidR="00690E10" w:rsidRPr="00690E10">
        <w:rPr>
          <w:color w:val="000000"/>
          <w:sz w:val="22"/>
          <w:szCs w:val="22"/>
        </w:rPr>
        <w:t xml:space="preserve"> 영향을 준다.</w:t>
      </w:r>
      <w:r w:rsidR="00690E10" w:rsidRPr="00690E10">
        <w:rPr>
          <w:rFonts w:hint="eastAsia"/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주로 출퇴근 시간에 이용을 많이 한다.</w:t>
      </w:r>
      <w:r w:rsidR="00690E10" w:rsidRPr="00690E10">
        <w:rPr>
          <w:rFonts w:hint="eastAsia"/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날씨가 매우 안 좋은 날에는 이용고객이 없다.</w:t>
      </w:r>
      <w:r w:rsidR="00690E10" w:rsidRPr="00690E10">
        <w:rPr>
          <w:color w:val="000000"/>
          <w:sz w:val="22"/>
          <w:szCs w:val="22"/>
        </w:rPr>
        <w:t>”</w:t>
      </w:r>
      <w:r w:rsidR="00690E10" w:rsidRPr="00690E10">
        <w:rPr>
          <w:rFonts w:hint="eastAsia"/>
          <w:color w:val="000000"/>
          <w:sz w:val="22"/>
          <w:szCs w:val="22"/>
        </w:rPr>
        <w:t>,</w:t>
      </w:r>
      <w:r w:rsidR="00690E10" w:rsidRPr="00690E10">
        <w:rPr>
          <w:color w:val="000000"/>
          <w:sz w:val="22"/>
          <w:szCs w:val="22"/>
        </w:rPr>
        <w:t xml:space="preserve"> “</w:t>
      </w:r>
      <w:r w:rsidR="00690E10" w:rsidRPr="00690E10">
        <w:rPr>
          <w:color w:val="000000"/>
          <w:sz w:val="22"/>
          <w:szCs w:val="22"/>
        </w:rPr>
        <w:t xml:space="preserve">요일은 </w:t>
      </w:r>
      <w:proofErr w:type="spellStart"/>
      <w:r w:rsidR="00690E10" w:rsidRPr="00690E10">
        <w:rPr>
          <w:color w:val="000000"/>
          <w:sz w:val="22"/>
          <w:szCs w:val="22"/>
        </w:rPr>
        <w:t>대여량에</w:t>
      </w:r>
      <w:proofErr w:type="spellEnd"/>
      <w:r w:rsidR="00690E10" w:rsidRPr="00690E10">
        <w:rPr>
          <w:color w:val="000000"/>
          <w:sz w:val="22"/>
          <w:szCs w:val="22"/>
        </w:rPr>
        <w:t xml:space="preserve"> 영향을 준다.</w:t>
      </w:r>
      <w:r w:rsidR="00690E10" w:rsidRPr="00690E10">
        <w:rPr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평일에는 주로 출퇴근 시간</w:t>
      </w:r>
      <w:r w:rsidR="00690E10" w:rsidRPr="00690E10">
        <w:rPr>
          <w:rFonts w:hint="eastAsia"/>
          <w:color w:val="000000"/>
          <w:sz w:val="22"/>
          <w:szCs w:val="22"/>
        </w:rPr>
        <w:t xml:space="preserve"> </w:t>
      </w:r>
      <w:r w:rsidR="00690E10" w:rsidRPr="00690E10">
        <w:rPr>
          <w:color w:val="000000"/>
          <w:sz w:val="22"/>
          <w:szCs w:val="22"/>
        </w:rPr>
        <w:t>주말에는 주로 낮 시간대</w:t>
      </w:r>
      <w:r w:rsidR="00690E10" w:rsidRPr="00690E10">
        <w:rPr>
          <w:rFonts w:hint="eastAsia"/>
          <w:color w:val="000000"/>
          <w:sz w:val="22"/>
          <w:szCs w:val="22"/>
        </w:rPr>
        <w:t xml:space="preserve">에 </w:t>
      </w:r>
      <w:proofErr w:type="spellStart"/>
      <w:r w:rsidR="00690E10" w:rsidRPr="00690E10">
        <w:rPr>
          <w:rFonts w:hint="eastAsia"/>
          <w:color w:val="000000"/>
          <w:sz w:val="22"/>
          <w:szCs w:val="22"/>
        </w:rPr>
        <w:t>대여량이</w:t>
      </w:r>
      <w:proofErr w:type="spellEnd"/>
      <w:r w:rsidR="00690E10" w:rsidRPr="00690E10">
        <w:rPr>
          <w:rFonts w:hint="eastAsia"/>
          <w:color w:val="000000"/>
          <w:sz w:val="22"/>
          <w:szCs w:val="22"/>
        </w:rPr>
        <w:t xml:space="preserve"> 많다.</w:t>
      </w:r>
      <w:r w:rsidR="00690E10" w:rsidRPr="00690E10">
        <w:rPr>
          <w:color w:val="000000"/>
          <w:sz w:val="22"/>
          <w:szCs w:val="22"/>
        </w:rPr>
        <w:t>”</w:t>
      </w:r>
    </w:p>
    <w:p w14:paraId="69052C11" w14:textId="50BD2E74" w:rsidR="00A344B3" w:rsidRPr="00690E10" w:rsidRDefault="00A344B3" w:rsidP="00690E10">
      <w:pPr>
        <w:pStyle w:val="af"/>
        <w:shd w:val="clear" w:color="auto" w:fill="FFFFFF"/>
        <w:spacing w:before="0" w:beforeAutospacing="0" w:after="0" w:afterAutospacing="0"/>
        <w:rPr>
          <w:rFonts w:ascii="Helvetica" w:hAnsi="Helvetica" w:hint="eastAsia"/>
          <w:color w:val="000000"/>
          <w:sz w:val="22"/>
          <w:szCs w:val="22"/>
        </w:rPr>
      </w:pPr>
    </w:p>
    <w:p w14:paraId="75F9787A" w14:textId="43F0D647" w:rsidR="00F15C3C" w:rsidRDefault="00F15C3C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br w:type="page"/>
      </w:r>
    </w:p>
    <w:p w14:paraId="7A3492FF" w14:textId="4F930565" w:rsidR="00F15C3C" w:rsidRDefault="009254D7" w:rsidP="00203086">
      <w:pPr>
        <w:suppressAutoHyphens w:val="0"/>
        <w:autoSpaceDE/>
        <w:rPr>
          <w:rFonts w:eastAsiaTheme="minorEastAsia" w:hint="eastAsia"/>
          <w:sz w:val="22"/>
          <w:szCs w:val="22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7989E8" wp14:editId="0421ECDF">
                <wp:simplePos x="0" y="0"/>
                <wp:positionH relativeFrom="margin">
                  <wp:posOffset>-142240</wp:posOffset>
                </wp:positionH>
                <wp:positionV relativeFrom="paragraph">
                  <wp:posOffset>873713</wp:posOffset>
                </wp:positionV>
                <wp:extent cx="64008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9AC89" w14:textId="0A47C11C" w:rsidR="00203086" w:rsidRPr="00203086" w:rsidRDefault="00C87C22" w:rsidP="00203086">
                            <w:pPr>
                              <w:pStyle w:val="aa"/>
                              <w:jc w:val="center"/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모델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학습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 w:val="0"/>
                                <w:bCs w:val="0"/>
                                <w:sz w:val="16"/>
                                <w:szCs w:val="16"/>
                                <w:lang w:eastAsia="ko-KR"/>
                              </w:rPr>
                              <w:t>예측측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89E8" id="Text Box 23" o:spid="_x0000_s1043" type="#_x0000_t202" style="position:absolute;margin-left:-11.2pt;margin-top:68.8pt;width:7in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" stroked="f">
                <v:textbox style="mso-fit-shape-to-text:t" inset="0,0,0,0">
                  <w:txbxContent>
                    <w:p w14:paraId="1A39AC89" w14:textId="0A47C11C" w:rsidR="00203086" w:rsidRPr="00203086" w:rsidRDefault="00C87C22" w:rsidP="00203086">
                      <w:pPr>
                        <w:pStyle w:val="aa"/>
                        <w:jc w:val="center"/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모델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학습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후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b w:val="0"/>
                          <w:bCs w:val="0"/>
                          <w:sz w:val="16"/>
                          <w:szCs w:val="16"/>
                          <w:lang w:eastAsia="ko-KR"/>
                        </w:rPr>
                        <w:t>예측측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03086">
        <w:rPr>
          <w:rFonts w:eastAsiaTheme="minorEastAsia"/>
          <w:sz w:val="22"/>
          <w:szCs w:val="22"/>
          <w:lang w:eastAsia="ko-KR"/>
        </w:rPr>
        <w:drawing>
          <wp:anchor distT="0" distB="0" distL="114300" distR="114300" simplePos="0" relativeHeight="251688960" behindDoc="0" locked="0" layoutInCell="1" allowOverlap="1" wp14:anchorId="1EEB78B2" wp14:editId="51F531BD">
            <wp:simplePos x="0" y="0"/>
            <wp:positionH relativeFrom="margin">
              <wp:posOffset>72221</wp:posOffset>
            </wp:positionH>
            <wp:positionV relativeFrom="paragraph">
              <wp:posOffset>20955</wp:posOffset>
            </wp:positionV>
            <wp:extent cx="6400800" cy="828675"/>
            <wp:effectExtent l="0" t="0" r="0" b="9525"/>
            <wp:wrapTopAndBottom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67863" w14:textId="64C19231" w:rsidR="00C87C22" w:rsidRDefault="00C87C22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t>R</w:t>
      </w:r>
      <w:r>
        <w:rPr>
          <w:rFonts w:eastAsiaTheme="minorEastAsia" w:hint="eastAsia"/>
          <w:sz w:val="22"/>
          <w:szCs w:val="22"/>
          <w:lang w:eastAsia="ko-KR"/>
        </w:rPr>
        <w:t>andom</w:t>
      </w:r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forest</w:t>
      </w:r>
      <w:r>
        <w:rPr>
          <w:rFonts w:eastAsiaTheme="minorEastAsia" w:hint="eastAsia"/>
          <w:sz w:val="22"/>
          <w:szCs w:val="22"/>
          <w:lang w:eastAsia="ko-KR"/>
        </w:rPr>
        <w:t>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구현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자체가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어려워서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z w:val="22"/>
          <w:szCs w:val="22"/>
          <w:lang w:eastAsia="ko-KR"/>
        </w:rPr>
        <w:t>sklearn</w:t>
      </w:r>
      <w:proofErr w:type="spellEnd"/>
      <w:r>
        <w:rPr>
          <w:rFonts w:eastAsiaTheme="minorEastAsia" w:hint="eastAsia"/>
          <w:sz w:val="22"/>
          <w:szCs w:val="22"/>
          <w:lang w:eastAsia="ko-KR"/>
        </w:rPr>
        <w:t>의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F15C3C">
        <w:rPr>
          <w:rFonts w:eastAsiaTheme="minorEastAsia" w:hint="eastAsia"/>
          <w:sz w:val="22"/>
          <w:szCs w:val="22"/>
          <w:lang w:eastAsia="ko-KR"/>
        </w:rPr>
        <w:t>모듈을</w:t>
      </w:r>
      <w:r w:rsidR="00F15C3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F15C3C">
        <w:rPr>
          <w:rFonts w:eastAsiaTheme="minorEastAsia" w:hint="eastAsia"/>
          <w:sz w:val="22"/>
          <w:szCs w:val="22"/>
          <w:lang w:eastAsia="ko-KR"/>
        </w:rPr>
        <w:t>불러와서</w:t>
      </w:r>
      <w:r w:rsidR="00F15C3C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F15C3C">
        <w:rPr>
          <w:rFonts w:eastAsiaTheme="minorEastAsia" w:hint="eastAsia"/>
          <w:sz w:val="22"/>
          <w:szCs w:val="22"/>
          <w:lang w:eastAsia="ko-KR"/>
        </w:rPr>
        <w:t>학습을</w:t>
      </w:r>
      <w:r w:rsidR="00F15C3C"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 w:rsidR="00F15C3C">
        <w:rPr>
          <w:rFonts w:eastAsiaTheme="minorEastAsia" w:hint="eastAsia"/>
          <w:sz w:val="22"/>
          <w:szCs w:val="22"/>
          <w:lang w:eastAsia="ko-KR"/>
        </w:rPr>
        <w:t>시켰따</w:t>
      </w:r>
      <w:proofErr w:type="spellEnd"/>
      <w:r w:rsidR="00F15C3C">
        <w:rPr>
          <w:rFonts w:eastAsiaTheme="minorEastAsia" w:hint="eastAsia"/>
          <w:sz w:val="22"/>
          <w:szCs w:val="22"/>
          <w:lang w:eastAsia="ko-KR"/>
        </w:rPr>
        <w:t>.</w:t>
      </w:r>
    </w:p>
    <w:p w14:paraId="3DAE1677" w14:textId="5AA0A37A" w:rsidR="00F15C3C" w:rsidRPr="009254D7" w:rsidRDefault="00F15C3C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5FAC6DC3" w14:textId="5642CD88" w:rsidR="00F15C3C" w:rsidRDefault="00F15C3C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5BD3AC14" w14:textId="627D54A7" w:rsidR="009254D7" w:rsidRDefault="009254D7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7D257F41" w14:textId="228FD2BB" w:rsidR="009254D7" w:rsidRDefault="009254D7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02941BFD" w14:textId="07027A67" w:rsidR="009254D7" w:rsidRDefault="009254D7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</w:p>
    <w:p w14:paraId="3C3984F6" w14:textId="77777777" w:rsidR="00AA6F77" w:rsidRDefault="00AA6F77" w:rsidP="00AA6F77">
      <w:pPr>
        <w:suppressAutoHyphens w:val="0"/>
        <w:autoSpaceDE/>
        <w:rPr>
          <w:rFonts w:eastAsiaTheme="minorEastAsia" w:hint="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t>V</w:t>
      </w:r>
      <w:r>
        <w:rPr>
          <w:rFonts w:eastAsiaTheme="minorEastAsia"/>
          <w:b/>
          <w:bCs/>
          <w:sz w:val="40"/>
          <w:szCs w:val="40"/>
          <w:lang w:eastAsia="ko-KR"/>
        </w:rPr>
        <w:t xml:space="preserve">. 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실험</w:t>
      </w:r>
    </w:p>
    <w:p w14:paraId="0942537E" w14:textId="1FD61495" w:rsidR="009254D7" w:rsidRPr="009254D7" w:rsidRDefault="009254D7" w:rsidP="00203086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t xml:space="preserve"> </w:t>
      </w:r>
    </w:p>
    <w:p w14:paraId="72E05A4A" w14:textId="4C57E227" w:rsidR="009254D7" w:rsidRDefault="009254D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 w:hint="eastAsia"/>
          <w:sz w:val="22"/>
          <w:szCs w:val="22"/>
          <w:lang w:eastAsia="ko-KR"/>
        </w:rPr>
        <w:t>데이터를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z w:val="22"/>
          <w:szCs w:val="22"/>
          <w:lang w:eastAsia="ko-KR"/>
        </w:rPr>
        <w:t>전처리</w:t>
      </w:r>
      <w:proofErr w:type="spellEnd"/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할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때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풍속이</w:t>
      </w:r>
      <w:r>
        <w:rPr>
          <w:rFonts w:eastAsiaTheme="minorEastAsia" w:hint="eastAsia"/>
          <w:sz w:val="22"/>
          <w:szCs w:val="22"/>
          <w:lang w:eastAsia="ko-KR"/>
        </w:rPr>
        <w:t xml:space="preserve"> 0</w:t>
      </w:r>
      <w:r>
        <w:rPr>
          <w:rFonts w:eastAsiaTheme="minorEastAsia" w:hint="eastAsia"/>
          <w:sz w:val="22"/>
          <w:szCs w:val="22"/>
          <w:lang w:eastAsia="ko-KR"/>
        </w:rPr>
        <w:t>인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데이터를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어떻게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방식으로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z w:val="22"/>
          <w:szCs w:val="22"/>
          <w:lang w:eastAsia="ko-KR"/>
        </w:rPr>
        <w:t>전처리</w:t>
      </w:r>
      <w:proofErr w:type="spellEnd"/>
      <w:r>
        <w:rPr>
          <w:rFonts w:eastAsiaTheme="minor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할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것인지를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z w:val="22"/>
          <w:szCs w:val="22"/>
          <w:lang w:eastAsia="ko-KR"/>
        </w:rPr>
        <w:t>다루었는데</w:t>
      </w:r>
      <w:r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풍속이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0</w:t>
      </w:r>
      <w:r w:rsidR="001D5569">
        <w:rPr>
          <w:rFonts w:eastAsiaTheme="minorEastAsia" w:hint="eastAsia"/>
          <w:sz w:val="22"/>
          <w:szCs w:val="22"/>
          <w:lang w:eastAsia="ko-KR"/>
        </w:rPr>
        <w:t>인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데이터를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예측을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하냐</w:t>
      </w:r>
      <w:r w:rsidR="001D5569">
        <w:rPr>
          <w:rFonts w:eastAsiaTheme="minorEastAsia" w:hint="eastAsia"/>
          <w:sz w:val="22"/>
          <w:szCs w:val="22"/>
          <w:lang w:eastAsia="ko-KR"/>
        </w:rPr>
        <w:t>,</w:t>
      </w:r>
      <w:r w:rsidR="001D5569">
        <w:rPr>
          <w:rFonts w:eastAsiaTheme="minor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평균으로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D5569">
        <w:rPr>
          <w:rFonts w:eastAsiaTheme="minorEastAsia" w:hint="eastAsia"/>
          <w:sz w:val="22"/>
          <w:szCs w:val="22"/>
          <w:lang w:eastAsia="ko-KR"/>
        </w:rPr>
        <w:t>설정하</w:t>
      </w:r>
      <w:r w:rsidR="00AA6F77">
        <w:rPr>
          <w:rFonts w:eastAsiaTheme="minorEastAsia" w:hint="eastAsia"/>
          <w:sz w:val="22"/>
          <w:szCs w:val="22"/>
          <w:lang w:eastAsia="ko-KR"/>
        </w:rPr>
        <w:t>는</w:t>
      </w:r>
      <w:r w:rsidR="001D5569">
        <w:rPr>
          <w:rFonts w:eastAsiaTheme="minorEastAsia" w:hint="eastAsia"/>
          <w:sz w:val="22"/>
          <w:szCs w:val="22"/>
          <w:lang w:eastAsia="ko-KR"/>
        </w:rPr>
        <w:t>가를</w:t>
      </w:r>
      <w:r w:rsidR="001D5569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선택을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했어야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한다</w:t>
      </w:r>
      <w:r w:rsidR="00AA6F77">
        <w:rPr>
          <w:rFonts w:eastAsiaTheme="minorEastAsia" w:hint="eastAsia"/>
          <w:sz w:val="22"/>
          <w:szCs w:val="22"/>
          <w:lang w:eastAsia="ko-KR"/>
        </w:rPr>
        <w:t>.</w:t>
      </w:r>
      <w:r w:rsidR="00AA6F77">
        <w:rPr>
          <w:rFonts w:eastAsiaTheme="minor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그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중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평균으로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설저하고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돌리는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것이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더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높은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결과를</w:t>
      </w:r>
      <w:r w:rsidR="00AA6F77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AA6F77">
        <w:rPr>
          <w:rFonts w:eastAsiaTheme="minorEastAsia" w:hint="eastAsia"/>
          <w:sz w:val="22"/>
          <w:szCs w:val="22"/>
          <w:lang w:eastAsia="ko-KR"/>
        </w:rPr>
        <w:t>내놓았다</w:t>
      </w:r>
      <w:r w:rsidR="00AA6F77">
        <w:rPr>
          <w:rFonts w:eastAsiaTheme="minorEastAsia" w:hint="eastAsia"/>
          <w:sz w:val="22"/>
          <w:szCs w:val="22"/>
          <w:lang w:eastAsia="ko-KR"/>
        </w:rPr>
        <w:t>.</w:t>
      </w:r>
    </w:p>
    <w:p w14:paraId="628BBD52" w14:textId="25EAD3C0" w:rsidR="00AA6F77" w:rsidRDefault="00AA6F7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</w:p>
    <w:p w14:paraId="3CCA21E0" w14:textId="31825FE6" w:rsidR="00AA6F77" w:rsidRDefault="00AA6F7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</w:p>
    <w:p w14:paraId="71A5C601" w14:textId="7FAA1131" w:rsidR="00AA6F77" w:rsidRDefault="00AA6F7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</w:p>
    <w:p w14:paraId="60CE446B" w14:textId="7EC5D338" w:rsidR="00AA6F77" w:rsidRDefault="00AA6F77" w:rsidP="00AA6F77">
      <w:pPr>
        <w:suppressAutoHyphens w:val="0"/>
        <w:autoSpaceDE/>
        <w:rPr>
          <w:rFonts w:eastAsiaTheme="minorEastAsia" w:hint="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t>V</w:t>
      </w:r>
      <w:r>
        <w:rPr>
          <w:rFonts w:eastAsiaTheme="minorEastAsia" w:hint="eastAsia"/>
          <w:b/>
          <w:bCs/>
          <w:sz w:val="40"/>
          <w:szCs w:val="40"/>
          <w:lang w:eastAsia="ko-KR"/>
        </w:rPr>
        <w:t>I</w:t>
      </w:r>
      <w:r>
        <w:rPr>
          <w:rFonts w:eastAsiaTheme="minorEastAsia"/>
          <w:b/>
          <w:bCs/>
          <w:sz w:val="40"/>
          <w:szCs w:val="40"/>
          <w:lang w:eastAsia="ko-KR"/>
        </w:rPr>
        <w:t xml:space="preserve">. </w:t>
      </w:r>
      <w:r w:rsidR="00AC62A3">
        <w:rPr>
          <w:rFonts w:eastAsiaTheme="minorEastAsia" w:hint="eastAsia"/>
          <w:b/>
          <w:bCs/>
          <w:sz w:val="40"/>
          <w:szCs w:val="40"/>
          <w:lang w:eastAsia="ko-KR"/>
        </w:rPr>
        <w:t>결론</w:t>
      </w:r>
    </w:p>
    <w:p w14:paraId="3A627651" w14:textId="7A3AB716" w:rsidR="00AA6F77" w:rsidRDefault="00AA6F7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</w:p>
    <w:p w14:paraId="398ECC5E" w14:textId="48BE4B1F" w:rsidR="00AA6F77" w:rsidRDefault="00AA6F77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t xml:space="preserve"> </w:t>
      </w:r>
      <w:r w:rsidR="0017440A">
        <w:rPr>
          <w:rFonts w:eastAsiaTheme="minorEastAsia" w:hint="eastAsia"/>
          <w:sz w:val="22"/>
          <w:szCs w:val="22"/>
          <w:lang w:eastAsia="ko-KR"/>
        </w:rPr>
        <w:t>우리는</w:t>
      </w:r>
      <w:r w:rsidR="0017440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7440A">
        <w:rPr>
          <w:rFonts w:eastAsiaTheme="minorEastAsia" w:hint="eastAsia"/>
          <w:sz w:val="22"/>
          <w:szCs w:val="22"/>
          <w:lang w:eastAsia="ko-KR"/>
        </w:rPr>
        <w:t>모델링을</w:t>
      </w:r>
      <w:r w:rsidR="0017440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17440A">
        <w:rPr>
          <w:rFonts w:eastAsiaTheme="minorEastAsia" w:hint="eastAsia"/>
          <w:sz w:val="22"/>
          <w:szCs w:val="22"/>
          <w:lang w:eastAsia="ko-KR"/>
        </w:rPr>
        <w:t>통하여</w:t>
      </w:r>
      <w:r w:rsidR="0017440A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날씨와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평일</w:t>
      </w:r>
      <w:r w:rsidR="003A52C3">
        <w:rPr>
          <w:rFonts w:eastAsiaTheme="minorEastAsia" w:hint="eastAsia"/>
          <w:sz w:val="22"/>
          <w:szCs w:val="22"/>
          <w:lang w:eastAsia="ko-KR"/>
        </w:rPr>
        <w:t>,</w:t>
      </w:r>
      <w:r w:rsidR="003A52C3">
        <w:rPr>
          <w:rFonts w:eastAsiaTheme="minor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휴일에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따라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자전거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수요량을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예측하여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수요가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많을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거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같은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날은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자전거를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많이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배치하여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고객의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3A52C3">
        <w:rPr>
          <w:rFonts w:eastAsiaTheme="minorEastAsia" w:hint="eastAsia"/>
          <w:sz w:val="22"/>
          <w:szCs w:val="22"/>
          <w:lang w:eastAsia="ko-KR"/>
        </w:rPr>
        <w:t>만족도와</w:t>
      </w:r>
      <w:r w:rsidR="003A52C3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자전거</w:t>
      </w:r>
      <w:r w:rsidR="0001634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대여의</w:t>
      </w:r>
      <w:r w:rsidR="0001634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효율성을</w:t>
      </w:r>
      <w:r w:rsidR="0001634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높일</w:t>
      </w:r>
      <w:r w:rsidR="0001634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수</w:t>
      </w:r>
      <w:r w:rsidR="0001634D">
        <w:rPr>
          <w:rFonts w:eastAsiaTheme="minorEastAsia" w:hint="eastAsia"/>
          <w:sz w:val="22"/>
          <w:szCs w:val="22"/>
          <w:lang w:eastAsia="ko-KR"/>
        </w:rPr>
        <w:t xml:space="preserve"> </w:t>
      </w:r>
      <w:r w:rsidR="0001634D">
        <w:rPr>
          <w:rFonts w:eastAsiaTheme="minorEastAsia" w:hint="eastAsia"/>
          <w:sz w:val="22"/>
          <w:szCs w:val="22"/>
          <w:lang w:eastAsia="ko-KR"/>
        </w:rPr>
        <w:t>있다</w:t>
      </w:r>
      <w:r w:rsidR="0001634D">
        <w:rPr>
          <w:rFonts w:eastAsiaTheme="minorEastAsia" w:hint="eastAsia"/>
          <w:sz w:val="22"/>
          <w:szCs w:val="22"/>
          <w:lang w:eastAsia="ko-KR"/>
        </w:rPr>
        <w:t>.</w:t>
      </w:r>
    </w:p>
    <w:p w14:paraId="46920C8B" w14:textId="6BF81C3E" w:rsidR="0001634D" w:rsidRDefault="0001634D">
      <w:pPr>
        <w:suppressAutoHyphens w:val="0"/>
        <w:autoSpaceDE/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br w:type="page"/>
      </w:r>
    </w:p>
    <w:p w14:paraId="5B3C5F9C" w14:textId="3F15F582" w:rsidR="0001634D" w:rsidRDefault="0001634D" w:rsidP="0001634D">
      <w:pPr>
        <w:suppressAutoHyphens w:val="0"/>
        <w:autoSpaceDE/>
        <w:rPr>
          <w:rFonts w:eastAsiaTheme="minorEastAsia" w:hint="eastAsia"/>
          <w:b/>
          <w:bCs/>
          <w:sz w:val="40"/>
          <w:szCs w:val="40"/>
          <w:lang w:eastAsia="ko-KR"/>
        </w:rPr>
      </w:pPr>
      <w:r>
        <w:rPr>
          <w:rFonts w:eastAsiaTheme="minorEastAsia" w:hint="eastAsia"/>
          <w:b/>
          <w:bCs/>
          <w:sz w:val="40"/>
          <w:szCs w:val="40"/>
          <w:lang w:eastAsia="ko-KR"/>
        </w:rPr>
        <w:lastRenderedPageBreak/>
        <w:t>참고문헌</w:t>
      </w:r>
    </w:p>
    <w:p w14:paraId="28605802" w14:textId="48784D39" w:rsidR="0001634D" w:rsidRDefault="0001634D" w:rsidP="001D5569">
      <w:pPr>
        <w:suppressAutoHyphens w:val="0"/>
        <w:autoSpaceDE/>
        <w:ind w:firstLine="108"/>
        <w:rPr>
          <w:rFonts w:eastAsiaTheme="minorEastAsia"/>
          <w:sz w:val="22"/>
          <w:szCs w:val="22"/>
          <w:lang w:eastAsia="ko-KR"/>
        </w:rPr>
      </w:pPr>
    </w:p>
    <w:p w14:paraId="6E19BD88" w14:textId="62908FD2" w:rsidR="0001634D" w:rsidRPr="0001634D" w:rsidRDefault="0001634D" w:rsidP="0001634D">
      <w:pPr>
        <w:pStyle w:val="References"/>
        <w:numPr>
          <w:ilvl w:val="0"/>
          <w:numId w:val="3"/>
        </w:numPr>
        <w:rPr>
          <w:rFonts w:eastAsiaTheme="minorEastAsia" w:hint="eastAsia"/>
        </w:rPr>
      </w:pPr>
      <w:proofErr w:type="spellStart"/>
      <w:r w:rsidRPr="00452AD2">
        <w:rPr>
          <w:rFonts w:eastAsiaTheme="minorEastAsia"/>
          <w:lang w:eastAsia="ko-KR"/>
        </w:rPr>
        <w:t>PyTorch</w:t>
      </w:r>
      <w:proofErr w:type="spellEnd"/>
      <w:r w:rsidRPr="00452AD2">
        <w:rPr>
          <w:rFonts w:eastAsiaTheme="minorEastAsia"/>
          <w:lang w:eastAsia="ko-KR"/>
        </w:rPr>
        <w:t>로</w:t>
      </w:r>
      <w:r w:rsidRPr="00452AD2">
        <w:rPr>
          <w:rFonts w:eastAsiaTheme="minorEastAsia"/>
          <w:lang w:eastAsia="ko-KR"/>
        </w:rPr>
        <w:t xml:space="preserve"> </w:t>
      </w:r>
      <w:r w:rsidRPr="00452AD2">
        <w:rPr>
          <w:rFonts w:eastAsiaTheme="minorEastAsia"/>
          <w:lang w:eastAsia="ko-KR"/>
        </w:rPr>
        <w:t>시작하는</w:t>
      </w:r>
      <w:r w:rsidRPr="00452AD2">
        <w:rPr>
          <w:rFonts w:eastAsiaTheme="minorEastAsia"/>
          <w:lang w:eastAsia="ko-KR"/>
        </w:rPr>
        <w:t xml:space="preserve"> </w:t>
      </w:r>
      <w:r w:rsidRPr="00452AD2">
        <w:rPr>
          <w:rFonts w:eastAsiaTheme="minorEastAsia"/>
          <w:lang w:eastAsia="ko-KR"/>
        </w:rPr>
        <w:t>딥러닝</w:t>
      </w:r>
      <w:r w:rsidRPr="00452AD2">
        <w:rPr>
          <w:rFonts w:eastAsiaTheme="minorEastAsia"/>
          <w:lang w:eastAsia="ko-KR"/>
        </w:rPr>
        <w:t xml:space="preserve"> </w:t>
      </w:r>
      <w:r w:rsidRPr="00452AD2">
        <w:rPr>
          <w:rFonts w:eastAsiaTheme="minorEastAsia"/>
          <w:lang w:eastAsia="ko-KR"/>
        </w:rPr>
        <w:t>입문</w:t>
      </w:r>
      <w:r w:rsidRPr="00452AD2">
        <w:rPr>
          <w:rFonts w:eastAsiaTheme="minorEastAsia"/>
          <w:lang w:eastAsia="ko-KR"/>
        </w:rPr>
        <w:t xml:space="preserve"> CAMP (2017.7~2017.12) </w:t>
      </w:r>
      <w:r w:rsidRPr="00452AD2">
        <w:rPr>
          <w:rFonts w:eastAsiaTheme="minorEastAsia"/>
          <w:lang w:eastAsia="ko-KR"/>
        </w:rPr>
        <w:t>강의자료</w:t>
      </w:r>
      <w:r w:rsidRPr="00452AD2">
        <w:rPr>
          <w:rFonts w:eastAsiaTheme="minorEastAsia" w:hint="eastAsia"/>
          <w:lang w:eastAsia="ko-KR"/>
        </w:rPr>
        <w:t xml:space="preserve">, </w:t>
      </w:r>
      <w:r w:rsidRPr="00452AD2">
        <w:rPr>
          <w:rFonts w:eastAsiaTheme="minorEastAsia"/>
          <w:lang w:eastAsia="ko-KR"/>
        </w:rPr>
        <w:t>2018</w:t>
      </w:r>
      <w:r w:rsidRPr="00452AD2">
        <w:rPr>
          <w:rFonts w:eastAsiaTheme="minorEastAsia" w:hint="eastAsia"/>
          <w:lang w:eastAsia="ko-KR"/>
        </w:rPr>
        <w:t xml:space="preserve">. </w:t>
      </w:r>
      <w:r w:rsidRPr="00452AD2">
        <w:rPr>
          <w:rFonts w:eastAsiaTheme="minorEastAsia"/>
          <w:lang w:eastAsia="ko-KR"/>
        </w:rPr>
        <w:t xml:space="preserve"> </w:t>
      </w:r>
      <w:hyperlink r:id="rId28" w:history="1">
        <w:r w:rsidRPr="00452AD2">
          <w:rPr>
            <w:rFonts w:eastAsiaTheme="minorEastAsia"/>
          </w:rPr>
          <w:t>https://github.com/GunhoChoi/PyTorch-FastCampus/</w:t>
        </w:r>
      </w:hyperlink>
      <w:r w:rsidRPr="00452AD2">
        <w:rPr>
          <w:rFonts w:eastAsiaTheme="minorEastAsia"/>
        </w:rPr>
        <w:t xml:space="preserve">  [Accessed: 2020-05-05]</w:t>
      </w:r>
    </w:p>
    <w:sectPr w:rsidR="0001634D" w:rsidRPr="0001634D" w:rsidSect="00241754">
      <w:headerReference w:type="default" r:id="rId29"/>
      <w:footerReference w:type="default" r:id="rId30"/>
      <w:type w:val="continuous"/>
      <w:pgSz w:w="12240" w:h="15840"/>
      <w:pgMar w:top="1440" w:right="1080" w:bottom="1440" w:left="1080" w:header="432" w:footer="1080" w:gutter="0"/>
      <w:pgNumType w:start="225"/>
      <w:cols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DAEF4" w14:textId="77777777" w:rsidR="006C629F" w:rsidRDefault="006C629F">
      <w:r>
        <w:separator/>
      </w:r>
    </w:p>
  </w:endnote>
  <w:endnote w:type="continuationSeparator" w:id="0">
    <w:p w14:paraId="6F568E2D" w14:textId="77777777" w:rsidR="006C629F" w:rsidRDefault="006C6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아리따-부리(TTF)-Medium">
    <w:altName w:val="바탕"/>
    <w:charset w:val="81"/>
    <w:family w:val="roman"/>
    <w:pitch w:val="variable"/>
    <w:sig w:usb0="00000003" w:usb1="09D60C10" w:usb2="00000010" w:usb3="00000000" w:csb0="00080001" w:csb1="00000000"/>
  </w:font>
  <w:font w:name="조선일보명조">
    <w:charset w:val="81"/>
    <w:family w:val="roman"/>
    <w:pitch w:val="variable"/>
    <w:sig w:usb0="F1002BFF" w:usb1="29DFFFFF" w:usb2="00000037" w:usb3="00000000" w:csb0="003F00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2A913" w14:textId="77777777" w:rsidR="00102BC5" w:rsidRDefault="00102BC5">
    <w:pPr>
      <w:pStyle w:val="ac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6713D9">
      <w:rPr>
        <w:rStyle w:val="a5"/>
        <w:noProof/>
      </w:rPr>
      <w:t>2</w:t>
    </w:r>
    <w:r>
      <w:rPr>
        <w:rStyle w:val="a5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10D56" w14:textId="0EBA55E4" w:rsidR="00102BC5" w:rsidRDefault="00102BC5" w:rsidP="00EE3F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2CF22" w14:textId="77777777" w:rsidR="006C629F" w:rsidRDefault="006C629F">
      <w:r>
        <w:separator/>
      </w:r>
    </w:p>
  </w:footnote>
  <w:footnote w:type="continuationSeparator" w:id="0">
    <w:p w14:paraId="573DA3C8" w14:textId="77777777" w:rsidR="006C629F" w:rsidRDefault="006C62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0433A" w14:textId="77777777" w:rsidR="00A523EC" w:rsidRDefault="00A523EC">
    <w:pPr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E61F" w14:textId="77777777" w:rsidR="00102BC5" w:rsidRDefault="00102BC5">
    <w:pPr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C35D9" w14:textId="77777777" w:rsidR="00102BC5" w:rsidRDefault="00102BC5">
    <w:pPr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B4C1E21"/>
    <w:multiLevelType w:val="multilevel"/>
    <w:tmpl w:val="2B64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B277DE"/>
    <w:multiLevelType w:val="multilevel"/>
    <w:tmpl w:val="B19C1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2601D"/>
    <w:multiLevelType w:val="hybridMultilevel"/>
    <w:tmpl w:val="D908A8AC"/>
    <w:lvl w:ilvl="0" w:tplc="57BA14D6">
      <w:start w:val="1"/>
      <w:numFmt w:val="upperRoman"/>
      <w:lvlText w:val="%1."/>
      <w:lvlJc w:val="left"/>
      <w:pPr>
        <w:ind w:left="2421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01" w:hanging="400"/>
      </w:pPr>
    </w:lvl>
    <w:lvl w:ilvl="2" w:tplc="0409001B" w:tentative="1">
      <w:start w:val="1"/>
      <w:numFmt w:val="lowerRoman"/>
      <w:lvlText w:val="%3."/>
      <w:lvlJc w:val="right"/>
      <w:pPr>
        <w:ind w:left="2901" w:hanging="400"/>
      </w:pPr>
    </w:lvl>
    <w:lvl w:ilvl="3" w:tplc="0409000F" w:tentative="1">
      <w:start w:val="1"/>
      <w:numFmt w:val="decimal"/>
      <w:lvlText w:val="%4."/>
      <w:lvlJc w:val="left"/>
      <w:pPr>
        <w:ind w:left="3301" w:hanging="400"/>
      </w:pPr>
    </w:lvl>
    <w:lvl w:ilvl="4" w:tplc="04090019" w:tentative="1">
      <w:start w:val="1"/>
      <w:numFmt w:val="upperLetter"/>
      <w:lvlText w:val="%5."/>
      <w:lvlJc w:val="left"/>
      <w:pPr>
        <w:ind w:left="3701" w:hanging="400"/>
      </w:pPr>
    </w:lvl>
    <w:lvl w:ilvl="5" w:tplc="0409001B" w:tentative="1">
      <w:start w:val="1"/>
      <w:numFmt w:val="lowerRoman"/>
      <w:lvlText w:val="%6."/>
      <w:lvlJc w:val="right"/>
      <w:pPr>
        <w:ind w:left="4101" w:hanging="400"/>
      </w:pPr>
    </w:lvl>
    <w:lvl w:ilvl="6" w:tplc="0409000F" w:tentative="1">
      <w:start w:val="1"/>
      <w:numFmt w:val="decimal"/>
      <w:lvlText w:val="%7."/>
      <w:lvlJc w:val="left"/>
      <w:pPr>
        <w:ind w:left="4501" w:hanging="400"/>
      </w:pPr>
    </w:lvl>
    <w:lvl w:ilvl="7" w:tplc="04090019" w:tentative="1">
      <w:start w:val="1"/>
      <w:numFmt w:val="upperLetter"/>
      <w:lvlText w:val="%8."/>
      <w:lvlJc w:val="left"/>
      <w:pPr>
        <w:ind w:left="4901" w:hanging="400"/>
      </w:pPr>
    </w:lvl>
    <w:lvl w:ilvl="8" w:tplc="0409001B" w:tentative="1">
      <w:start w:val="1"/>
      <w:numFmt w:val="lowerRoman"/>
      <w:lvlText w:val="%9."/>
      <w:lvlJc w:val="right"/>
      <w:pPr>
        <w:ind w:left="5301" w:hanging="400"/>
      </w:pPr>
    </w:lvl>
  </w:abstractNum>
  <w:abstractNum w:abstractNumId="6" w15:restartNumberingAfterBreak="0">
    <w:nsid w:val="39D437F1"/>
    <w:multiLevelType w:val="hybridMultilevel"/>
    <w:tmpl w:val="A4A860BA"/>
    <w:lvl w:ilvl="0" w:tplc="BC603F9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61D57D7"/>
    <w:multiLevelType w:val="hybridMultilevel"/>
    <w:tmpl w:val="30EE9372"/>
    <w:lvl w:ilvl="0" w:tplc="63622F70">
      <w:start w:val="1"/>
      <w:numFmt w:val="upperRoman"/>
      <w:lvlText w:val="%1."/>
      <w:lvlJc w:val="left"/>
      <w:pPr>
        <w:ind w:left="92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2" w:hanging="400"/>
      </w:pPr>
    </w:lvl>
    <w:lvl w:ilvl="2" w:tplc="0409001B" w:tentative="1">
      <w:start w:val="1"/>
      <w:numFmt w:val="lowerRoman"/>
      <w:lvlText w:val="%3."/>
      <w:lvlJc w:val="right"/>
      <w:pPr>
        <w:ind w:left="1402" w:hanging="400"/>
      </w:pPr>
    </w:lvl>
    <w:lvl w:ilvl="3" w:tplc="0409000F" w:tentative="1">
      <w:start w:val="1"/>
      <w:numFmt w:val="decimal"/>
      <w:lvlText w:val="%4."/>
      <w:lvlJc w:val="left"/>
      <w:pPr>
        <w:ind w:left="1802" w:hanging="400"/>
      </w:pPr>
    </w:lvl>
    <w:lvl w:ilvl="4" w:tplc="04090019" w:tentative="1">
      <w:start w:val="1"/>
      <w:numFmt w:val="upperLetter"/>
      <w:lvlText w:val="%5."/>
      <w:lvlJc w:val="left"/>
      <w:pPr>
        <w:ind w:left="2202" w:hanging="400"/>
      </w:pPr>
    </w:lvl>
    <w:lvl w:ilvl="5" w:tplc="0409001B" w:tentative="1">
      <w:start w:val="1"/>
      <w:numFmt w:val="lowerRoman"/>
      <w:lvlText w:val="%6."/>
      <w:lvlJc w:val="right"/>
      <w:pPr>
        <w:ind w:left="2602" w:hanging="400"/>
      </w:pPr>
    </w:lvl>
    <w:lvl w:ilvl="6" w:tplc="0409000F" w:tentative="1">
      <w:start w:val="1"/>
      <w:numFmt w:val="decimal"/>
      <w:lvlText w:val="%7."/>
      <w:lvlJc w:val="left"/>
      <w:pPr>
        <w:ind w:left="3002" w:hanging="400"/>
      </w:pPr>
    </w:lvl>
    <w:lvl w:ilvl="7" w:tplc="04090019" w:tentative="1">
      <w:start w:val="1"/>
      <w:numFmt w:val="upperLetter"/>
      <w:lvlText w:val="%8."/>
      <w:lvlJc w:val="left"/>
      <w:pPr>
        <w:ind w:left="3402" w:hanging="400"/>
      </w:pPr>
    </w:lvl>
    <w:lvl w:ilvl="8" w:tplc="0409001B" w:tentative="1">
      <w:start w:val="1"/>
      <w:numFmt w:val="lowerRoman"/>
      <w:lvlText w:val="%9."/>
      <w:lvlJc w:val="right"/>
      <w:pPr>
        <w:ind w:left="3802" w:hanging="400"/>
      </w:pPr>
    </w:lvl>
  </w:abstractNum>
  <w:abstractNum w:abstractNumId="8" w15:restartNumberingAfterBreak="0">
    <w:nsid w:val="623E2284"/>
    <w:multiLevelType w:val="hybridMultilevel"/>
    <w:tmpl w:val="BCCA1576"/>
    <w:lvl w:ilvl="0" w:tplc="7C88E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2BF0CBF"/>
    <w:multiLevelType w:val="hybridMultilevel"/>
    <w:tmpl w:val="50683BEE"/>
    <w:lvl w:ilvl="0" w:tplc="FB6C2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71F51EA6"/>
    <w:multiLevelType w:val="hybridMultilevel"/>
    <w:tmpl w:val="990C05CC"/>
    <w:lvl w:ilvl="0" w:tplc="4E4E554C">
      <w:start w:val="1"/>
      <w:numFmt w:val="upperRoman"/>
      <w:lvlText w:val="%1."/>
      <w:lvlJc w:val="left"/>
      <w:pPr>
        <w:ind w:left="720" w:hanging="720"/>
      </w:pPr>
      <w:rPr>
        <w:rFonts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7"/>
  </w:num>
  <w:num w:numId="10">
    <w:abstractNumId w:val="5"/>
  </w:num>
  <w:num w:numId="11">
    <w:abstractNumId w:val="10"/>
  </w:num>
  <w:num w:numId="12">
    <w:abstractNumId w:val="6"/>
  </w:num>
  <w:num w:numId="13">
    <w:abstractNumId w:val="8"/>
  </w:num>
  <w:num w:numId="14">
    <w:abstractNumId w:val="9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Y0NbOwNLQwMzE1NTRV0lEKTi0uzszPAykwNKwFAJY8ZOMtAAAA"/>
  </w:docVars>
  <w:rsids>
    <w:rsidRoot w:val="00B778DA"/>
    <w:rsid w:val="00010FD1"/>
    <w:rsid w:val="00011654"/>
    <w:rsid w:val="0001634D"/>
    <w:rsid w:val="00021430"/>
    <w:rsid w:val="00086F64"/>
    <w:rsid w:val="000A4F86"/>
    <w:rsid w:val="000A50A6"/>
    <w:rsid w:val="00102BC5"/>
    <w:rsid w:val="00103760"/>
    <w:rsid w:val="001041F2"/>
    <w:rsid w:val="0010729F"/>
    <w:rsid w:val="001176FA"/>
    <w:rsid w:val="00127579"/>
    <w:rsid w:val="00151D59"/>
    <w:rsid w:val="00154A34"/>
    <w:rsid w:val="0017440A"/>
    <w:rsid w:val="0017710A"/>
    <w:rsid w:val="00185EF2"/>
    <w:rsid w:val="001C1CAF"/>
    <w:rsid w:val="001C2754"/>
    <w:rsid w:val="001C3673"/>
    <w:rsid w:val="001D5569"/>
    <w:rsid w:val="001F1D53"/>
    <w:rsid w:val="00203086"/>
    <w:rsid w:val="00212835"/>
    <w:rsid w:val="0021392A"/>
    <w:rsid w:val="002148C7"/>
    <w:rsid w:val="00241754"/>
    <w:rsid w:val="0027766A"/>
    <w:rsid w:val="00283B89"/>
    <w:rsid w:val="002A5EDD"/>
    <w:rsid w:val="002C2DC0"/>
    <w:rsid w:val="002C5F74"/>
    <w:rsid w:val="00312669"/>
    <w:rsid w:val="003404CC"/>
    <w:rsid w:val="00347923"/>
    <w:rsid w:val="00361495"/>
    <w:rsid w:val="00380BB1"/>
    <w:rsid w:val="003A52C3"/>
    <w:rsid w:val="003B2405"/>
    <w:rsid w:val="003D79A9"/>
    <w:rsid w:val="00436116"/>
    <w:rsid w:val="00452AD2"/>
    <w:rsid w:val="004554C3"/>
    <w:rsid w:val="00485BF0"/>
    <w:rsid w:val="004B79D3"/>
    <w:rsid w:val="004E4283"/>
    <w:rsid w:val="00500222"/>
    <w:rsid w:val="00514F64"/>
    <w:rsid w:val="00523F07"/>
    <w:rsid w:val="00543AE4"/>
    <w:rsid w:val="005621B0"/>
    <w:rsid w:val="005A06C0"/>
    <w:rsid w:val="005C56B9"/>
    <w:rsid w:val="005E13AD"/>
    <w:rsid w:val="005E7609"/>
    <w:rsid w:val="005F4233"/>
    <w:rsid w:val="00600222"/>
    <w:rsid w:val="006133AA"/>
    <w:rsid w:val="00617BA4"/>
    <w:rsid w:val="00632F29"/>
    <w:rsid w:val="006412AC"/>
    <w:rsid w:val="00666257"/>
    <w:rsid w:val="006713D9"/>
    <w:rsid w:val="0068316F"/>
    <w:rsid w:val="00690E10"/>
    <w:rsid w:val="006A50C8"/>
    <w:rsid w:val="006C629F"/>
    <w:rsid w:val="006F3F2C"/>
    <w:rsid w:val="006F7819"/>
    <w:rsid w:val="00737218"/>
    <w:rsid w:val="00757101"/>
    <w:rsid w:val="00793B10"/>
    <w:rsid w:val="007A3694"/>
    <w:rsid w:val="007A7CED"/>
    <w:rsid w:val="007B1C2E"/>
    <w:rsid w:val="007C6993"/>
    <w:rsid w:val="007E29E8"/>
    <w:rsid w:val="007E311A"/>
    <w:rsid w:val="008174C4"/>
    <w:rsid w:val="00893111"/>
    <w:rsid w:val="0089413A"/>
    <w:rsid w:val="008A155A"/>
    <w:rsid w:val="008C3EF7"/>
    <w:rsid w:val="008E06D7"/>
    <w:rsid w:val="00910022"/>
    <w:rsid w:val="00912659"/>
    <w:rsid w:val="009254D7"/>
    <w:rsid w:val="00935FEC"/>
    <w:rsid w:val="0093709F"/>
    <w:rsid w:val="009424D1"/>
    <w:rsid w:val="0095010B"/>
    <w:rsid w:val="00963B64"/>
    <w:rsid w:val="00973C2C"/>
    <w:rsid w:val="009A19E4"/>
    <w:rsid w:val="00A03F1F"/>
    <w:rsid w:val="00A1055A"/>
    <w:rsid w:val="00A344B3"/>
    <w:rsid w:val="00A523EC"/>
    <w:rsid w:val="00A53365"/>
    <w:rsid w:val="00A55F92"/>
    <w:rsid w:val="00A57E9B"/>
    <w:rsid w:val="00A7503F"/>
    <w:rsid w:val="00A86D06"/>
    <w:rsid w:val="00A93EAD"/>
    <w:rsid w:val="00A97684"/>
    <w:rsid w:val="00AA6F77"/>
    <w:rsid w:val="00AA7128"/>
    <w:rsid w:val="00AB3BCD"/>
    <w:rsid w:val="00AC408B"/>
    <w:rsid w:val="00AC62A3"/>
    <w:rsid w:val="00AD4FA1"/>
    <w:rsid w:val="00AE4251"/>
    <w:rsid w:val="00B12C3F"/>
    <w:rsid w:val="00B158A7"/>
    <w:rsid w:val="00B53095"/>
    <w:rsid w:val="00B74688"/>
    <w:rsid w:val="00B778DA"/>
    <w:rsid w:val="00B80111"/>
    <w:rsid w:val="00BF2FB0"/>
    <w:rsid w:val="00C06F31"/>
    <w:rsid w:val="00C272AC"/>
    <w:rsid w:val="00C3645D"/>
    <w:rsid w:val="00C70571"/>
    <w:rsid w:val="00C8607C"/>
    <w:rsid w:val="00C87C22"/>
    <w:rsid w:val="00CC0BD4"/>
    <w:rsid w:val="00CD6DED"/>
    <w:rsid w:val="00CE1218"/>
    <w:rsid w:val="00CE4103"/>
    <w:rsid w:val="00CF6044"/>
    <w:rsid w:val="00D0450C"/>
    <w:rsid w:val="00DA0133"/>
    <w:rsid w:val="00DA2048"/>
    <w:rsid w:val="00DB12CB"/>
    <w:rsid w:val="00DC720F"/>
    <w:rsid w:val="00DD5CFB"/>
    <w:rsid w:val="00E13CA0"/>
    <w:rsid w:val="00E45467"/>
    <w:rsid w:val="00E47DC4"/>
    <w:rsid w:val="00E80C21"/>
    <w:rsid w:val="00E830A5"/>
    <w:rsid w:val="00EA0F99"/>
    <w:rsid w:val="00EA19EA"/>
    <w:rsid w:val="00EA5FE6"/>
    <w:rsid w:val="00ED0FF8"/>
    <w:rsid w:val="00EE3FB7"/>
    <w:rsid w:val="00EE59AC"/>
    <w:rsid w:val="00F011ED"/>
    <w:rsid w:val="00F15C3C"/>
    <w:rsid w:val="00F21B81"/>
    <w:rsid w:val="00F24A4C"/>
    <w:rsid w:val="00F356C2"/>
    <w:rsid w:val="00F44EBB"/>
    <w:rsid w:val="00F62086"/>
    <w:rsid w:val="00F64737"/>
    <w:rsid w:val="00F72C51"/>
    <w:rsid w:val="00F8653C"/>
    <w:rsid w:val="00FB028D"/>
    <w:rsid w:val="00FB7F8E"/>
    <w:rsid w:val="00FD4021"/>
    <w:rsid w:val="00FD4357"/>
    <w:rsid w:val="00FE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D407BD6"/>
  <w14:defaultImageDpi w14:val="330"/>
  <w15:chartTrackingRefBased/>
  <w15:docId w15:val="{A6C360D9-558B-4D74-9B90-94DEFD1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34D"/>
    <w:pPr>
      <w:suppressAutoHyphens/>
      <w:autoSpaceDE w:val="0"/>
    </w:pPr>
    <w:rPr>
      <w:lang w:eastAsia="en-US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  <w:uiPriority w:val="99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Normal (Web)"/>
    <w:basedOn w:val="a"/>
    <w:uiPriority w:val="99"/>
    <w:unhideWhenUsed/>
    <w:rsid w:val="0095010B"/>
    <w:pPr>
      <w:suppressAutoHyphens w:val="0"/>
      <w:autoSpaceDE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f0">
    <w:name w:val="List Paragraph"/>
    <w:basedOn w:val="a"/>
    <w:uiPriority w:val="72"/>
    <w:qFormat/>
    <w:rsid w:val="00EE3FB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GunhoChoi/PyTorch-FastCampus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54230-0331-4494-B556-3D7FC4FAE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9</Pages>
  <Words>368</Words>
  <Characters>2104</Characters>
  <Application>Microsoft Office Word</Application>
  <DocSecurity>0</DocSecurity>
  <Lines>17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2468</CharactersWithSpaces>
  <SharedDoc>false</SharedDoc>
  <HLinks>
    <vt:vector size="24" baseType="variant">
      <vt:variant>
        <vt:i4>4456537</vt:i4>
      </vt:variant>
      <vt:variant>
        <vt:i4>9</vt:i4>
      </vt:variant>
      <vt:variant>
        <vt:i4>0</vt:i4>
      </vt:variant>
      <vt:variant>
        <vt:i4>5</vt:i4>
      </vt:variant>
      <vt:variant>
        <vt:lpwstr>https://github.com/GunhoChoi/PyTorch-FastCampus/</vt:lpwstr>
      </vt:variant>
      <vt:variant>
        <vt:lpwstr/>
      </vt:variant>
      <vt:variant>
        <vt:i4>2752574</vt:i4>
      </vt:variant>
      <vt:variant>
        <vt:i4>6</vt:i4>
      </vt:variant>
      <vt:variant>
        <vt:i4>0</vt:i4>
      </vt:variant>
      <vt:variant>
        <vt:i4>5</vt:i4>
      </vt:variant>
      <vt:variant>
        <vt:lpwstr>https://www.kaggle.com/c/planet-understanding-the-amazon-from-space</vt:lpwstr>
      </vt:variant>
      <vt:variant>
        <vt:lpwstr/>
      </vt:variant>
      <vt:variant>
        <vt:i4>4784129</vt:i4>
      </vt:variant>
      <vt:variant>
        <vt:i4>3</vt:i4>
      </vt:variant>
      <vt:variant>
        <vt:i4>0</vt:i4>
      </vt:variant>
      <vt:variant>
        <vt:i4>5</vt:i4>
      </vt:variant>
      <vt:variant>
        <vt:lpwstr>https://github.com/GunhoChoi/DiscoGAN-TF</vt:lpwstr>
      </vt:variant>
      <vt:variant>
        <vt:lpwstr/>
      </vt:variant>
      <vt:variant>
        <vt:i4>7864443</vt:i4>
      </vt:variant>
      <vt:variant>
        <vt:i4>0</vt:i4>
      </vt:variant>
      <vt:variant>
        <vt:i4>0</vt:i4>
      </vt:variant>
      <vt:variant>
        <vt:i4>5</vt:i4>
      </vt:variant>
      <vt:variant>
        <vt:lpwstr>https://github.com/soumith/ganhacks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IEEE Transactions on Magnetics</dc:subject>
  <dc:creator>-</dc:creator>
  <cp:keywords/>
  <dc:description/>
  <cp:lastModifiedBy>장 희권</cp:lastModifiedBy>
  <cp:revision>85</cp:revision>
  <cp:lastPrinted>2005-10-27T00:47:00Z</cp:lastPrinted>
  <dcterms:created xsi:type="dcterms:W3CDTF">2020-05-06T03:03:00Z</dcterms:created>
  <dcterms:modified xsi:type="dcterms:W3CDTF">2021-06-13T20:35:00Z</dcterms:modified>
</cp:coreProperties>
</file>